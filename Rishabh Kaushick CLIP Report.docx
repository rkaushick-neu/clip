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CB60F5" w:rsidRPr="00CB60F5" w14:paraId="2644D65F" w14:textId="77777777" w:rsidTr="00CB60F5">
        <w:tc>
          <w:tcPr>
            <w:tcW w:w="8136" w:type="dxa"/>
            <w:shd w:val="clear" w:color="auto" w:fill="auto"/>
          </w:tcPr>
          <w:p w14:paraId="6371F805" w14:textId="5908C332" w:rsidR="00CB60F5" w:rsidRPr="00CB60F5" w:rsidRDefault="00D84526"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 xml:space="preserve">CLIP Based Multi-Modal Model </w:t>
            </w:r>
            <w:r w:rsidR="008F2E53">
              <w:rPr>
                <w:b/>
                <w:bCs/>
                <w:spacing w:val="28"/>
                <w:kern w:val="1"/>
                <w:sz w:val="34"/>
                <w:szCs w:val="34"/>
              </w:rPr>
              <w:t>Report</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71E005F5" w14:textId="4E9C9092" w:rsidR="002D0824" w:rsidRDefault="00C971D2" w:rsidP="008F2E53">
      <w:pPr>
        <w:widowControl w:val="0"/>
        <w:tabs>
          <w:tab w:val="center" w:pos="2610"/>
          <w:tab w:val="center" w:pos="5670"/>
        </w:tabs>
        <w:autoSpaceDE w:val="0"/>
        <w:autoSpaceDN w:val="0"/>
        <w:adjustRightInd w:val="0"/>
        <w:spacing w:line="226" w:lineRule="auto"/>
        <w:jc w:val="center"/>
        <w:rPr>
          <w:b/>
          <w:bCs/>
          <w:spacing w:val="5"/>
          <w:kern w:val="1"/>
        </w:rPr>
      </w:pPr>
      <w:r>
        <w:rPr>
          <w:b/>
          <w:bCs/>
          <w:spacing w:val="5"/>
          <w:kern w:val="1"/>
        </w:rPr>
        <w:t>Rishabh Kaushick</w:t>
      </w:r>
    </w:p>
    <w:p w14:paraId="6E59B241" w14:textId="77777777" w:rsidR="00907C53" w:rsidRPr="00907C53" w:rsidRDefault="00907C53" w:rsidP="00907C53">
      <w:pPr>
        <w:widowControl w:val="0"/>
        <w:tabs>
          <w:tab w:val="center" w:pos="2610"/>
          <w:tab w:val="center" w:pos="5670"/>
        </w:tabs>
        <w:autoSpaceDE w:val="0"/>
        <w:autoSpaceDN w:val="0"/>
        <w:adjustRightInd w:val="0"/>
        <w:spacing w:line="226" w:lineRule="auto"/>
        <w:jc w:val="center"/>
        <w:rPr>
          <w:spacing w:val="5"/>
          <w:kern w:val="1"/>
        </w:rPr>
      </w:pPr>
      <w:r w:rsidRPr="00907C53">
        <w:rPr>
          <w:spacing w:val="5"/>
          <w:kern w:val="1"/>
        </w:rPr>
        <w:t>College of Engineering</w:t>
      </w:r>
    </w:p>
    <w:p w14:paraId="02185F34" w14:textId="77777777" w:rsidR="00907C53" w:rsidRPr="00907C53" w:rsidRDefault="00907C53" w:rsidP="00907C53">
      <w:pPr>
        <w:widowControl w:val="0"/>
        <w:tabs>
          <w:tab w:val="center" w:pos="2610"/>
          <w:tab w:val="center" w:pos="5670"/>
        </w:tabs>
        <w:autoSpaceDE w:val="0"/>
        <w:autoSpaceDN w:val="0"/>
        <w:adjustRightInd w:val="0"/>
        <w:spacing w:line="226" w:lineRule="auto"/>
        <w:jc w:val="center"/>
        <w:rPr>
          <w:spacing w:val="5"/>
          <w:kern w:val="1"/>
        </w:rPr>
      </w:pPr>
      <w:r w:rsidRPr="00907C53">
        <w:rPr>
          <w:spacing w:val="5"/>
          <w:kern w:val="1"/>
        </w:rPr>
        <w:t>Northeastern University</w:t>
      </w:r>
    </w:p>
    <w:p w14:paraId="55954889" w14:textId="77777777" w:rsidR="00907C53" w:rsidRDefault="00907C53" w:rsidP="00907C53">
      <w:pPr>
        <w:widowControl w:val="0"/>
        <w:tabs>
          <w:tab w:val="center" w:pos="2610"/>
          <w:tab w:val="center" w:pos="5670"/>
        </w:tabs>
        <w:autoSpaceDE w:val="0"/>
        <w:autoSpaceDN w:val="0"/>
        <w:adjustRightInd w:val="0"/>
        <w:spacing w:line="226" w:lineRule="auto"/>
        <w:jc w:val="center"/>
        <w:rPr>
          <w:spacing w:val="5"/>
          <w:kern w:val="1"/>
        </w:rPr>
      </w:pPr>
      <w:r w:rsidRPr="00907C53">
        <w:rPr>
          <w:spacing w:val="5"/>
          <w:kern w:val="1"/>
        </w:rPr>
        <w:t>Toronto, ON</w:t>
      </w:r>
    </w:p>
    <w:p w14:paraId="57543352" w14:textId="5743028A" w:rsidR="00CB60F5" w:rsidRDefault="00C971D2" w:rsidP="00907C53">
      <w:pPr>
        <w:widowControl w:val="0"/>
        <w:tabs>
          <w:tab w:val="center" w:pos="2610"/>
          <w:tab w:val="center" w:pos="5670"/>
        </w:tabs>
        <w:autoSpaceDE w:val="0"/>
        <w:autoSpaceDN w:val="0"/>
        <w:adjustRightInd w:val="0"/>
        <w:spacing w:line="226" w:lineRule="auto"/>
        <w:jc w:val="center"/>
        <w:rPr>
          <w:i/>
          <w:iCs/>
          <w:spacing w:val="5"/>
          <w:kern w:val="1"/>
        </w:rPr>
      </w:pPr>
      <w:r>
        <w:rPr>
          <w:rStyle w:val="Hyperlink"/>
          <w:i/>
          <w:iCs/>
          <w:spacing w:val="5"/>
          <w:kern w:val="1"/>
        </w:rPr>
        <w:t>kaushick.r</w:t>
      </w:r>
      <w:r w:rsidR="008F2E53">
        <w:rPr>
          <w:rStyle w:val="Hyperlink"/>
          <w:i/>
          <w:iCs/>
          <w:spacing w:val="5"/>
          <w:kern w:val="1"/>
        </w:rPr>
        <w:t>@</w:t>
      </w:r>
      <w:r w:rsidR="00907C53">
        <w:rPr>
          <w:rStyle w:val="Hyperlink"/>
          <w:i/>
          <w:iCs/>
          <w:spacing w:val="5"/>
          <w:kern w:val="1"/>
        </w:rPr>
        <w:t>northeastern</w:t>
      </w:r>
      <w:r w:rsidR="008F2E53">
        <w:rPr>
          <w:rStyle w:val="Hyperlink"/>
          <w:i/>
          <w:iCs/>
          <w:spacing w:val="5"/>
          <w:kern w:val="1"/>
        </w:rPr>
        <w:t>.edu</w:t>
      </w:r>
    </w:p>
    <w:p w14:paraId="257F86D5" w14:textId="043F16E0" w:rsidR="002D0824" w:rsidRDefault="002D0824" w:rsidP="008F2E53">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3D5F846F" w:rsidR="002D0824" w:rsidRDefault="001431E1" w:rsidP="00A03946">
      <w:pPr>
        <w:widowControl w:val="0"/>
        <w:autoSpaceDE w:val="0"/>
        <w:autoSpaceDN w:val="0"/>
        <w:adjustRightInd w:val="0"/>
        <w:spacing w:before="120" w:after="100" w:line="226" w:lineRule="auto"/>
        <w:ind w:left="720" w:right="720"/>
        <w:jc w:val="both"/>
        <w:rPr>
          <w:spacing w:val="5"/>
          <w:kern w:val="1"/>
        </w:rPr>
      </w:pPr>
      <w:r w:rsidRPr="001431E1">
        <w:rPr>
          <w:spacing w:val="5"/>
          <w:kern w:val="1"/>
        </w:rPr>
        <w:t xml:space="preserve">This project presents the development of a multi-modal retrieval model inspired by CLIP, targeting the task of aligning images and text within a shared embedding space. Using </w:t>
      </w:r>
      <w:r>
        <w:rPr>
          <w:spacing w:val="5"/>
          <w:kern w:val="1"/>
        </w:rPr>
        <w:t>the InfoNCE</w:t>
      </w:r>
      <w:r w:rsidRPr="001431E1">
        <w:rPr>
          <w:spacing w:val="5"/>
          <w:kern w:val="1"/>
        </w:rPr>
        <w:t xml:space="preserve"> contrastive learning </w:t>
      </w:r>
      <w:r>
        <w:rPr>
          <w:spacing w:val="5"/>
          <w:kern w:val="1"/>
        </w:rPr>
        <w:t>loss</w:t>
      </w:r>
      <w:r w:rsidRPr="001431E1">
        <w:rPr>
          <w:spacing w:val="5"/>
          <w:kern w:val="1"/>
        </w:rPr>
        <w:t xml:space="preserve">, the model was trained to match corresponding image-text pairs while distinguishing between unrelated examples. Training results demonstrated high retrieval performance, with Recall@1 reaching over 87% for text-to-image retrieval and 91% for image-to-text retrieval. However, validation metrics </w:t>
      </w:r>
      <w:r>
        <w:rPr>
          <w:spacing w:val="5"/>
          <w:kern w:val="1"/>
        </w:rPr>
        <w:t>were</w:t>
      </w:r>
      <w:r w:rsidRPr="001431E1">
        <w:rPr>
          <w:spacing w:val="5"/>
          <w:kern w:val="1"/>
        </w:rPr>
        <w:t xml:space="preserve"> substantial</w:t>
      </w:r>
      <w:r>
        <w:rPr>
          <w:spacing w:val="5"/>
          <w:kern w:val="1"/>
        </w:rPr>
        <w:t>ly</w:t>
      </w:r>
      <w:r w:rsidRPr="001431E1">
        <w:rPr>
          <w:spacing w:val="5"/>
          <w:kern w:val="1"/>
        </w:rPr>
        <w:t xml:space="preserve"> </w:t>
      </w:r>
      <w:r>
        <w:rPr>
          <w:spacing w:val="5"/>
          <w:kern w:val="1"/>
        </w:rPr>
        <w:t>lower</w:t>
      </w:r>
      <w:r w:rsidRPr="001431E1">
        <w:rPr>
          <w:spacing w:val="5"/>
          <w:kern w:val="1"/>
        </w:rPr>
        <w:t>, highlighting challenges with overfitting and generalization. Qualitative analyses further confirmed that the model’s retrievals on unseen data lacked semantic consistency. These findings suggest directions for future work focused on enhancing model robustness and generalization capabilities.</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6995ADA9"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0A0AA7">
        <w:rPr>
          <w:b/>
          <w:bCs/>
          <w:spacing w:val="24"/>
          <w:kern w:val="1"/>
          <w:sz w:val="24"/>
          <w:szCs w:val="24"/>
        </w:rPr>
        <w:t>Datasets</w:t>
      </w:r>
    </w:p>
    <w:p w14:paraId="164DC468" w14:textId="1A0B200F" w:rsidR="00E46FB8" w:rsidRDefault="00AE50F4">
      <w:pPr>
        <w:widowControl w:val="0"/>
        <w:autoSpaceDE w:val="0"/>
        <w:autoSpaceDN w:val="0"/>
        <w:adjustRightInd w:val="0"/>
        <w:spacing w:before="120" w:line="226" w:lineRule="auto"/>
        <w:jc w:val="both"/>
        <w:rPr>
          <w:spacing w:val="5"/>
          <w:kern w:val="1"/>
        </w:rPr>
      </w:pPr>
      <w:r>
        <w:rPr>
          <w:spacing w:val="5"/>
          <w:kern w:val="1"/>
        </w:rPr>
        <w:t>For this assignment, I have decided to use the Fli</w:t>
      </w:r>
      <w:r w:rsidR="001620F9">
        <w:rPr>
          <w:spacing w:val="5"/>
          <w:kern w:val="1"/>
        </w:rPr>
        <w:t>c</w:t>
      </w:r>
      <w:r>
        <w:rPr>
          <w:spacing w:val="5"/>
          <w:kern w:val="1"/>
        </w:rPr>
        <w:t>kr30k dataset. The reasons for this are as follows:</w:t>
      </w:r>
    </w:p>
    <w:p w14:paraId="21EF3340" w14:textId="0BB4BB89" w:rsidR="00AE50F4" w:rsidRDefault="00AE50F4" w:rsidP="00AE50F4">
      <w:pPr>
        <w:pStyle w:val="ListParagraph"/>
        <w:widowControl w:val="0"/>
        <w:numPr>
          <w:ilvl w:val="0"/>
          <w:numId w:val="15"/>
        </w:numPr>
        <w:autoSpaceDE w:val="0"/>
        <w:autoSpaceDN w:val="0"/>
        <w:adjustRightInd w:val="0"/>
        <w:spacing w:before="120" w:line="226" w:lineRule="auto"/>
        <w:jc w:val="both"/>
        <w:rPr>
          <w:spacing w:val="5"/>
          <w:kern w:val="1"/>
        </w:rPr>
      </w:pPr>
      <w:r>
        <w:rPr>
          <w:spacing w:val="5"/>
          <w:kern w:val="1"/>
        </w:rPr>
        <w:t xml:space="preserve">The </w:t>
      </w:r>
      <w:r w:rsidR="001620F9">
        <w:rPr>
          <w:spacing w:val="5"/>
          <w:kern w:val="1"/>
        </w:rPr>
        <w:t xml:space="preserve">Flickr30k </w:t>
      </w:r>
      <w:r>
        <w:rPr>
          <w:spacing w:val="5"/>
          <w:kern w:val="1"/>
        </w:rPr>
        <w:t>dataset contains much lesser images as compared to the COCO dataset. This will be easier to train due to the GPU limitations.</w:t>
      </w:r>
    </w:p>
    <w:p w14:paraId="7AE057B3" w14:textId="6AC2E363" w:rsidR="00AE50F4" w:rsidRDefault="00AE50F4" w:rsidP="00AE50F4">
      <w:pPr>
        <w:pStyle w:val="ListParagraph"/>
        <w:widowControl w:val="0"/>
        <w:numPr>
          <w:ilvl w:val="0"/>
          <w:numId w:val="15"/>
        </w:numPr>
        <w:autoSpaceDE w:val="0"/>
        <w:autoSpaceDN w:val="0"/>
        <w:adjustRightInd w:val="0"/>
        <w:spacing w:before="120" w:line="226" w:lineRule="auto"/>
        <w:jc w:val="both"/>
        <w:rPr>
          <w:spacing w:val="5"/>
          <w:kern w:val="1"/>
        </w:rPr>
      </w:pPr>
      <w:r>
        <w:rPr>
          <w:spacing w:val="5"/>
          <w:kern w:val="1"/>
        </w:rPr>
        <w:t xml:space="preserve">The </w:t>
      </w:r>
      <w:r w:rsidR="001620F9">
        <w:rPr>
          <w:spacing w:val="5"/>
          <w:kern w:val="1"/>
        </w:rPr>
        <w:t xml:space="preserve">Flickr30k </w:t>
      </w:r>
      <w:r>
        <w:rPr>
          <w:spacing w:val="5"/>
          <w:kern w:val="1"/>
        </w:rPr>
        <w:t>dataset contains high quality natural language captions. The COCO dataset has complex captions which could introduce more variability making the training process more difficult.</w:t>
      </w:r>
      <w:r w:rsidR="000416DF">
        <w:rPr>
          <w:spacing w:val="5"/>
          <w:kern w:val="1"/>
        </w:rPr>
        <w:t xml:space="preserve"> Therefore, in this case the Flikr30k dataset allows for sufficient quantity and feasibility.</w:t>
      </w:r>
    </w:p>
    <w:p w14:paraId="25D39704" w14:textId="3FC486C4" w:rsidR="00AE50F4" w:rsidRPr="00AE50F4" w:rsidRDefault="001620F9" w:rsidP="00AE50F4">
      <w:pPr>
        <w:pStyle w:val="ListParagraph"/>
        <w:widowControl w:val="0"/>
        <w:numPr>
          <w:ilvl w:val="0"/>
          <w:numId w:val="15"/>
        </w:numPr>
        <w:autoSpaceDE w:val="0"/>
        <w:autoSpaceDN w:val="0"/>
        <w:adjustRightInd w:val="0"/>
        <w:spacing w:before="120" w:line="226" w:lineRule="auto"/>
        <w:jc w:val="both"/>
        <w:rPr>
          <w:spacing w:val="5"/>
          <w:kern w:val="1"/>
        </w:rPr>
      </w:pPr>
      <w:r>
        <w:rPr>
          <w:spacing w:val="5"/>
          <w:kern w:val="1"/>
        </w:rPr>
        <w:t xml:space="preserve">Flickr30k </w:t>
      </w:r>
      <w:r w:rsidR="00AE50F4">
        <w:rPr>
          <w:spacing w:val="5"/>
          <w:kern w:val="1"/>
        </w:rPr>
        <w:t>dataset is suited for retrieval-based tasks.</w:t>
      </w:r>
    </w:p>
    <w:p w14:paraId="3F819783" w14:textId="77777777" w:rsidR="00B467EA" w:rsidRDefault="00B467EA">
      <w:pPr>
        <w:widowControl w:val="0"/>
        <w:autoSpaceDE w:val="0"/>
        <w:autoSpaceDN w:val="0"/>
        <w:adjustRightInd w:val="0"/>
        <w:spacing w:before="120" w:line="226" w:lineRule="auto"/>
        <w:jc w:val="both"/>
        <w:rPr>
          <w:spacing w:val="5"/>
          <w:kern w:val="1"/>
        </w:rPr>
      </w:pPr>
    </w:p>
    <w:p w14:paraId="182B0321" w14:textId="0BD1E70C" w:rsidR="00E46FB8" w:rsidRPr="00C63308" w:rsidRDefault="00E46FB8" w:rsidP="0091341A">
      <w:pPr>
        <w:pStyle w:val="Caption"/>
        <w:spacing w:after="0"/>
        <w:rPr>
          <w:i w:val="0"/>
          <w:color w:val="auto"/>
          <w:spacing w:val="5"/>
          <w:kern w:val="1"/>
          <w:sz w:val="20"/>
        </w:rPr>
      </w:pPr>
      <w:bookmarkStart w:id="0" w:name="_Ref524699331"/>
      <w:r w:rsidRPr="00C63308">
        <w:rPr>
          <w:i w:val="0"/>
          <w:color w:val="auto"/>
          <w:sz w:val="20"/>
        </w:rPr>
        <w:t xml:space="preserve">Table </w:t>
      </w:r>
      <w:r w:rsidRPr="00C63308">
        <w:rPr>
          <w:i w:val="0"/>
          <w:color w:val="auto"/>
          <w:sz w:val="20"/>
        </w:rPr>
        <w:fldChar w:fldCharType="begin"/>
      </w:r>
      <w:r w:rsidRPr="00C63308">
        <w:rPr>
          <w:i w:val="0"/>
          <w:color w:val="auto"/>
          <w:sz w:val="20"/>
        </w:rPr>
        <w:instrText xml:space="preserve"> SEQ Table \* ARABIC </w:instrText>
      </w:r>
      <w:r w:rsidRPr="00C63308">
        <w:rPr>
          <w:i w:val="0"/>
          <w:color w:val="auto"/>
          <w:sz w:val="20"/>
        </w:rPr>
        <w:fldChar w:fldCharType="separate"/>
      </w:r>
      <w:r w:rsidR="00C55F3D">
        <w:rPr>
          <w:i w:val="0"/>
          <w:noProof/>
          <w:color w:val="auto"/>
          <w:sz w:val="20"/>
        </w:rPr>
        <w:t>1</w:t>
      </w:r>
      <w:r w:rsidRPr="00C63308">
        <w:rPr>
          <w:i w:val="0"/>
          <w:color w:val="auto"/>
          <w:sz w:val="20"/>
        </w:rPr>
        <w:fldChar w:fldCharType="end"/>
      </w:r>
      <w:bookmarkEnd w:id="0"/>
      <w:r w:rsidRPr="00C63308">
        <w:rPr>
          <w:i w:val="0"/>
          <w:color w:val="auto"/>
          <w:sz w:val="20"/>
        </w:rPr>
        <w:t xml:space="preserve">: The basic feature of both datasets. </w:t>
      </w:r>
    </w:p>
    <w:tbl>
      <w:tblPr>
        <w:tblStyle w:val="GridTable4-Accent1"/>
        <w:tblW w:w="8032" w:type="dxa"/>
        <w:tblLook w:val="04A0" w:firstRow="1" w:lastRow="0" w:firstColumn="1" w:lastColumn="0" w:noHBand="0" w:noVBand="1"/>
      </w:tblPr>
      <w:tblGrid>
        <w:gridCol w:w="1206"/>
        <w:gridCol w:w="1623"/>
        <w:gridCol w:w="1623"/>
        <w:gridCol w:w="1294"/>
        <w:gridCol w:w="1111"/>
        <w:gridCol w:w="1175"/>
      </w:tblGrid>
      <w:tr w:rsidR="00E46FB8" w:rsidRPr="00E46FB8" w14:paraId="186AA16D" w14:textId="530C636A" w:rsidTr="0091341A">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206" w:type="dxa"/>
          </w:tcPr>
          <w:p w14:paraId="7852FD54" w14:textId="77777777" w:rsidR="00E46FB8" w:rsidRPr="00E46FB8" w:rsidRDefault="00E46FB8" w:rsidP="0091341A">
            <w:pPr>
              <w:widowControl w:val="0"/>
              <w:autoSpaceDE w:val="0"/>
              <w:autoSpaceDN w:val="0"/>
              <w:adjustRightInd w:val="0"/>
              <w:spacing w:line="226" w:lineRule="auto"/>
              <w:rPr>
                <w:spacing w:val="5"/>
                <w:kern w:val="1"/>
                <w:sz w:val="18"/>
              </w:rPr>
            </w:pPr>
          </w:p>
        </w:tc>
        <w:tc>
          <w:tcPr>
            <w:tcW w:w="1623" w:type="dxa"/>
          </w:tcPr>
          <w:p w14:paraId="22CD6FD6" w14:textId="2F180926" w:rsidR="00E46FB8" w:rsidRPr="00E46FB8" w:rsidRDefault="00E46FB8" w:rsidP="0091341A">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sidRPr="00E46FB8">
              <w:rPr>
                <w:spacing w:val="5"/>
                <w:kern w:val="1"/>
                <w:sz w:val="18"/>
              </w:rPr>
              <w:t xml:space="preserve">Data Set </w:t>
            </w:r>
            <w:bookmarkStart w:id="1" w:name="_Hlk524699978"/>
            <w:r w:rsidRPr="00E46FB8">
              <w:rPr>
                <w:spacing w:val="5"/>
                <w:kern w:val="1"/>
                <w:sz w:val="18"/>
              </w:rPr>
              <w:t xml:space="preserve">Characteristics </w:t>
            </w:r>
            <w:bookmarkEnd w:id="1"/>
          </w:p>
        </w:tc>
        <w:tc>
          <w:tcPr>
            <w:tcW w:w="1623" w:type="dxa"/>
          </w:tcPr>
          <w:p w14:paraId="3E482302" w14:textId="58943304" w:rsidR="00E46FB8" w:rsidRPr="00E46FB8" w:rsidRDefault="00E46FB8" w:rsidP="0091341A">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sidRPr="00E46FB8">
              <w:rPr>
                <w:spacing w:val="5"/>
                <w:kern w:val="1"/>
                <w:sz w:val="18"/>
              </w:rPr>
              <w:t>Attribute Characteristics</w:t>
            </w:r>
          </w:p>
        </w:tc>
        <w:tc>
          <w:tcPr>
            <w:tcW w:w="1294" w:type="dxa"/>
          </w:tcPr>
          <w:p w14:paraId="7073DB64" w14:textId="51825569" w:rsidR="00E46FB8" w:rsidRPr="00E46FB8" w:rsidRDefault="00E46FB8" w:rsidP="0091341A">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sidRPr="00E46FB8">
              <w:rPr>
                <w:spacing w:val="5"/>
                <w:kern w:val="1"/>
                <w:sz w:val="18"/>
              </w:rPr>
              <w:t>Associated Tasks</w:t>
            </w:r>
          </w:p>
        </w:tc>
        <w:tc>
          <w:tcPr>
            <w:tcW w:w="1111" w:type="dxa"/>
          </w:tcPr>
          <w:p w14:paraId="27B4791A" w14:textId="53F5493C" w:rsidR="00E46FB8" w:rsidRPr="00E46FB8" w:rsidRDefault="00E46FB8" w:rsidP="0091341A">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sidRPr="00E46FB8">
              <w:rPr>
                <w:spacing w:val="5"/>
                <w:kern w:val="1"/>
                <w:sz w:val="18"/>
              </w:rPr>
              <w:t>Number of Instances</w:t>
            </w:r>
          </w:p>
        </w:tc>
        <w:tc>
          <w:tcPr>
            <w:tcW w:w="1175" w:type="dxa"/>
          </w:tcPr>
          <w:p w14:paraId="519691F7" w14:textId="6E46F89F" w:rsidR="00E46FB8" w:rsidRPr="00E46FB8" w:rsidRDefault="00E46FB8" w:rsidP="0091341A">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sidRPr="00E46FB8">
              <w:rPr>
                <w:spacing w:val="5"/>
                <w:kern w:val="1"/>
                <w:sz w:val="18"/>
              </w:rPr>
              <w:t>Number of Attributes</w:t>
            </w:r>
          </w:p>
        </w:tc>
      </w:tr>
      <w:tr w:rsidR="00E46FB8" w:rsidRPr="00E46FB8" w14:paraId="541D9EEE" w14:textId="700F45D2" w:rsidTr="0091341A">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06" w:type="dxa"/>
          </w:tcPr>
          <w:p w14:paraId="4DBF8D44" w14:textId="2802A7C8" w:rsidR="00E46FB8" w:rsidRPr="00E46FB8" w:rsidRDefault="00BE40BF" w:rsidP="0091341A">
            <w:pPr>
              <w:widowControl w:val="0"/>
              <w:autoSpaceDE w:val="0"/>
              <w:autoSpaceDN w:val="0"/>
              <w:adjustRightInd w:val="0"/>
              <w:spacing w:line="226" w:lineRule="auto"/>
              <w:rPr>
                <w:spacing w:val="5"/>
                <w:kern w:val="1"/>
                <w:sz w:val="18"/>
              </w:rPr>
            </w:pPr>
            <w:r>
              <w:rPr>
                <w:spacing w:val="5"/>
                <w:kern w:val="1"/>
                <w:sz w:val="18"/>
              </w:rPr>
              <w:t>Flickr30k</w:t>
            </w:r>
            <w:r w:rsidR="00E46FB8" w:rsidRPr="00E46FB8">
              <w:rPr>
                <w:spacing w:val="5"/>
                <w:kern w:val="1"/>
                <w:sz w:val="18"/>
              </w:rPr>
              <w:t xml:space="preserve"> </w:t>
            </w:r>
          </w:p>
        </w:tc>
        <w:tc>
          <w:tcPr>
            <w:tcW w:w="1623" w:type="dxa"/>
          </w:tcPr>
          <w:p w14:paraId="489B4C29" w14:textId="11F78E0E" w:rsidR="00E46FB8" w:rsidRPr="00E46FB8" w:rsidRDefault="00E46FB8" w:rsidP="0091341A">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E46FB8">
              <w:rPr>
                <w:spacing w:val="5"/>
                <w:kern w:val="1"/>
                <w:sz w:val="18"/>
              </w:rPr>
              <w:t>Multivariate</w:t>
            </w:r>
          </w:p>
        </w:tc>
        <w:tc>
          <w:tcPr>
            <w:tcW w:w="1623" w:type="dxa"/>
          </w:tcPr>
          <w:p w14:paraId="08C58E4D" w14:textId="71C5D849" w:rsidR="00E46FB8" w:rsidRPr="00E46FB8" w:rsidRDefault="00E46FB8" w:rsidP="0091341A">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E46FB8">
              <w:rPr>
                <w:spacing w:val="5"/>
                <w:kern w:val="1"/>
                <w:sz w:val="18"/>
              </w:rPr>
              <w:t>Real</w:t>
            </w:r>
          </w:p>
        </w:tc>
        <w:tc>
          <w:tcPr>
            <w:tcW w:w="1294" w:type="dxa"/>
          </w:tcPr>
          <w:p w14:paraId="1DF0C570" w14:textId="26967CDF" w:rsidR="00E46FB8" w:rsidRPr="00E46FB8" w:rsidRDefault="00BE40BF" w:rsidP="0091341A">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Pr>
                <w:spacing w:val="5"/>
                <w:kern w:val="1"/>
                <w:sz w:val="18"/>
              </w:rPr>
              <w:t>Image-Text Retrieval</w:t>
            </w:r>
          </w:p>
        </w:tc>
        <w:tc>
          <w:tcPr>
            <w:tcW w:w="1111" w:type="dxa"/>
          </w:tcPr>
          <w:p w14:paraId="38D32CA2" w14:textId="4BF36F21" w:rsidR="00E46FB8" w:rsidRPr="00E46FB8" w:rsidRDefault="007B71B5" w:rsidP="0091341A">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Pr>
                <w:spacing w:val="5"/>
                <w:kern w:val="1"/>
                <w:sz w:val="18"/>
              </w:rPr>
              <w:t>10,000</w:t>
            </w:r>
          </w:p>
        </w:tc>
        <w:tc>
          <w:tcPr>
            <w:tcW w:w="1175" w:type="dxa"/>
          </w:tcPr>
          <w:p w14:paraId="18641F9E" w14:textId="54FB110A" w:rsidR="00E46FB8" w:rsidRPr="00E46FB8" w:rsidRDefault="007B71B5" w:rsidP="0091341A">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Pr>
                <w:spacing w:val="5"/>
                <w:kern w:val="1"/>
                <w:sz w:val="18"/>
              </w:rPr>
              <w:t>6</w:t>
            </w:r>
          </w:p>
        </w:tc>
      </w:tr>
    </w:tbl>
    <w:p w14:paraId="3C09EA7C" w14:textId="77777777" w:rsidR="00151225" w:rsidRDefault="00151225">
      <w:pPr>
        <w:widowControl w:val="0"/>
        <w:autoSpaceDE w:val="0"/>
        <w:autoSpaceDN w:val="0"/>
        <w:adjustRightInd w:val="0"/>
        <w:rPr>
          <w:b/>
          <w:bCs/>
          <w:spacing w:val="24"/>
          <w:kern w:val="1"/>
        </w:rPr>
      </w:pPr>
    </w:p>
    <w:p w14:paraId="4D5C9E41" w14:textId="2FB27794" w:rsidR="002D0824" w:rsidRDefault="002D0824">
      <w:pPr>
        <w:widowControl w:val="0"/>
        <w:autoSpaceDE w:val="0"/>
        <w:autoSpaceDN w:val="0"/>
        <w:adjustRightInd w:val="0"/>
        <w:rPr>
          <w:b/>
          <w:bCs/>
          <w:spacing w:val="24"/>
          <w:kern w:val="1"/>
        </w:rPr>
      </w:pPr>
      <w:r>
        <w:rPr>
          <w:b/>
          <w:bCs/>
          <w:spacing w:val="24"/>
          <w:kern w:val="1"/>
        </w:rPr>
        <w:t>1.1</w:t>
      </w:r>
      <w:r>
        <w:rPr>
          <w:b/>
          <w:bCs/>
          <w:spacing w:val="24"/>
          <w:kern w:val="1"/>
        </w:rPr>
        <w:tab/>
      </w:r>
      <w:r w:rsidR="0045717B">
        <w:rPr>
          <w:b/>
          <w:bCs/>
          <w:spacing w:val="24"/>
          <w:kern w:val="1"/>
        </w:rPr>
        <w:t>Data</w:t>
      </w:r>
      <w:r w:rsidR="00211432">
        <w:rPr>
          <w:b/>
          <w:bCs/>
          <w:spacing w:val="24"/>
          <w:kern w:val="1"/>
        </w:rPr>
        <w:t xml:space="preserve"> characteristics</w:t>
      </w:r>
    </w:p>
    <w:p w14:paraId="25B444B1" w14:textId="614327E5" w:rsidR="009746E8" w:rsidRDefault="009746E8" w:rsidP="00BE40BF">
      <w:pPr>
        <w:widowControl w:val="0"/>
        <w:autoSpaceDE w:val="0"/>
        <w:autoSpaceDN w:val="0"/>
        <w:adjustRightInd w:val="0"/>
        <w:spacing w:before="120" w:line="226" w:lineRule="auto"/>
        <w:jc w:val="both"/>
        <w:rPr>
          <w:spacing w:val="5"/>
          <w:kern w:val="1"/>
        </w:rPr>
      </w:pPr>
      <w:r>
        <w:rPr>
          <w:spacing w:val="5"/>
          <w:kern w:val="1"/>
        </w:rPr>
        <w:t xml:space="preserve">The </w:t>
      </w:r>
      <w:r w:rsidR="003212B7">
        <w:rPr>
          <w:spacing w:val="5"/>
          <w:kern w:val="1"/>
        </w:rPr>
        <w:t>dataset has the following features:</w:t>
      </w:r>
    </w:p>
    <w:p w14:paraId="5FA9D6D5" w14:textId="4628F356" w:rsidR="004D7787" w:rsidRPr="004D7787" w:rsidRDefault="004D7787" w:rsidP="004D7787">
      <w:pPr>
        <w:pStyle w:val="ListParagraph"/>
        <w:widowControl w:val="0"/>
        <w:numPr>
          <w:ilvl w:val="0"/>
          <w:numId w:val="19"/>
        </w:numPr>
        <w:autoSpaceDE w:val="0"/>
        <w:autoSpaceDN w:val="0"/>
        <w:adjustRightInd w:val="0"/>
        <w:spacing w:before="120" w:line="226" w:lineRule="auto"/>
        <w:jc w:val="both"/>
        <w:rPr>
          <w:iCs/>
          <w:spacing w:val="5"/>
          <w:kern w:val="1"/>
        </w:rPr>
      </w:pPr>
      <w:r w:rsidRPr="004D7787">
        <w:rPr>
          <w:iCs/>
          <w:spacing w:val="5"/>
          <w:kern w:val="1"/>
        </w:rPr>
        <w:t xml:space="preserve">'image': </w:t>
      </w:r>
      <w:r>
        <w:rPr>
          <w:iCs/>
          <w:spacing w:val="5"/>
          <w:kern w:val="1"/>
        </w:rPr>
        <w:t xml:space="preserve">  </w:t>
      </w:r>
      <w:r w:rsidR="00892561">
        <w:rPr>
          <w:iCs/>
          <w:spacing w:val="5"/>
          <w:kern w:val="1"/>
        </w:rPr>
        <w:t xml:space="preserve">   </w:t>
      </w:r>
      <w:r w:rsidRPr="004D7787">
        <w:rPr>
          <w:iCs/>
          <w:spacing w:val="5"/>
          <w:kern w:val="1"/>
        </w:rPr>
        <w:t>Image</w:t>
      </w:r>
      <w:r w:rsidR="00C34C5F">
        <w:rPr>
          <w:iCs/>
          <w:spacing w:val="5"/>
          <w:kern w:val="1"/>
        </w:rPr>
        <w:t xml:space="preserve"> </w:t>
      </w:r>
      <w:r w:rsidRPr="004D7787">
        <w:rPr>
          <w:iCs/>
          <w:spacing w:val="5"/>
          <w:kern w:val="1"/>
        </w:rPr>
        <w:t>(mode=None, decode=True, id=None),</w:t>
      </w:r>
    </w:p>
    <w:p w14:paraId="11A3A2FE" w14:textId="240A3029" w:rsidR="004D7787" w:rsidRPr="004D7787" w:rsidRDefault="004D7787" w:rsidP="004D7787">
      <w:pPr>
        <w:pStyle w:val="ListParagraph"/>
        <w:widowControl w:val="0"/>
        <w:numPr>
          <w:ilvl w:val="0"/>
          <w:numId w:val="19"/>
        </w:numPr>
        <w:autoSpaceDE w:val="0"/>
        <w:autoSpaceDN w:val="0"/>
        <w:adjustRightInd w:val="0"/>
        <w:spacing w:before="120" w:line="226" w:lineRule="auto"/>
        <w:jc w:val="both"/>
        <w:rPr>
          <w:iCs/>
          <w:spacing w:val="5"/>
          <w:kern w:val="1"/>
        </w:rPr>
      </w:pPr>
      <w:r w:rsidRPr="004D7787">
        <w:rPr>
          <w:iCs/>
          <w:spacing w:val="5"/>
          <w:kern w:val="1"/>
        </w:rPr>
        <w:t xml:space="preserve"> 'caption':</w:t>
      </w:r>
      <w:r w:rsidR="00892561">
        <w:rPr>
          <w:iCs/>
          <w:spacing w:val="5"/>
          <w:kern w:val="1"/>
        </w:rPr>
        <w:t xml:space="preserve">   </w:t>
      </w:r>
      <w:r>
        <w:rPr>
          <w:iCs/>
          <w:spacing w:val="5"/>
          <w:kern w:val="1"/>
        </w:rPr>
        <w:t xml:space="preserve">List of </w:t>
      </w:r>
      <w:r w:rsidR="00892561">
        <w:rPr>
          <w:iCs/>
          <w:spacing w:val="5"/>
          <w:kern w:val="1"/>
        </w:rPr>
        <w:t>captions</w:t>
      </w:r>
    </w:p>
    <w:p w14:paraId="4DB0962E" w14:textId="4704E585" w:rsidR="004D7787" w:rsidRPr="004D7787" w:rsidRDefault="004D7787" w:rsidP="004D7787">
      <w:pPr>
        <w:pStyle w:val="ListParagraph"/>
        <w:widowControl w:val="0"/>
        <w:numPr>
          <w:ilvl w:val="0"/>
          <w:numId w:val="19"/>
        </w:numPr>
        <w:autoSpaceDE w:val="0"/>
        <w:autoSpaceDN w:val="0"/>
        <w:adjustRightInd w:val="0"/>
        <w:spacing w:before="120" w:line="226" w:lineRule="auto"/>
        <w:jc w:val="both"/>
        <w:rPr>
          <w:iCs/>
          <w:spacing w:val="5"/>
          <w:kern w:val="1"/>
        </w:rPr>
      </w:pPr>
      <w:r w:rsidRPr="004D7787">
        <w:rPr>
          <w:iCs/>
          <w:spacing w:val="5"/>
          <w:kern w:val="1"/>
        </w:rPr>
        <w:t xml:space="preserve"> '</w:t>
      </w:r>
      <w:proofErr w:type="spellStart"/>
      <w:r w:rsidRPr="004D7787">
        <w:rPr>
          <w:iCs/>
          <w:spacing w:val="5"/>
          <w:kern w:val="1"/>
        </w:rPr>
        <w:t>sentids</w:t>
      </w:r>
      <w:proofErr w:type="spellEnd"/>
      <w:r w:rsidRPr="004D7787">
        <w:rPr>
          <w:iCs/>
          <w:spacing w:val="5"/>
          <w:kern w:val="1"/>
        </w:rPr>
        <w:t xml:space="preserve">': </w:t>
      </w:r>
      <w:r w:rsidR="00892561">
        <w:rPr>
          <w:iCs/>
          <w:spacing w:val="5"/>
          <w:kern w:val="1"/>
        </w:rPr>
        <w:t xml:space="preserve">   </w:t>
      </w:r>
      <w:r>
        <w:rPr>
          <w:iCs/>
          <w:spacing w:val="5"/>
          <w:kern w:val="1"/>
        </w:rPr>
        <w:t>List of unique identifiers for each caption</w:t>
      </w:r>
    </w:p>
    <w:p w14:paraId="0A7E4D7D" w14:textId="2E3AF394" w:rsidR="004D7787" w:rsidRDefault="004D7787" w:rsidP="004D7787">
      <w:pPr>
        <w:pStyle w:val="ListParagraph"/>
        <w:widowControl w:val="0"/>
        <w:numPr>
          <w:ilvl w:val="0"/>
          <w:numId w:val="19"/>
        </w:numPr>
        <w:autoSpaceDE w:val="0"/>
        <w:autoSpaceDN w:val="0"/>
        <w:adjustRightInd w:val="0"/>
        <w:spacing w:before="120" w:line="226" w:lineRule="auto"/>
        <w:jc w:val="both"/>
        <w:rPr>
          <w:iCs/>
          <w:spacing w:val="5"/>
          <w:kern w:val="1"/>
        </w:rPr>
      </w:pPr>
      <w:r w:rsidRPr="004D7787">
        <w:rPr>
          <w:iCs/>
          <w:spacing w:val="5"/>
          <w:kern w:val="1"/>
        </w:rPr>
        <w:t xml:space="preserve"> '</w:t>
      </w:r>
      <w:proofErr w:type="spellStart"/>
      <w:proofErr w:type="gramStart"/>
      <w:r w:rsidRPr="004D7787">
        <w:rPr>
          <w:iCs/>
          <w:spacing w:val="5"/>
          <w:kern w:val="1"/>
        </w:rPr>
        <w:t>img</w:t>
      </w:r>
      <w:proofErr w:type="gramEnd"/>
      <w:r w:rsidRPr="004D7787">
        <w:rPr>
          <w:iCs/>
          <w:spacing w:val="5"/>
          <w:kern w:val="1"/>
        </w:rPr>
        <w:t>_id</w:t>
      </w:r>
      <w:proofErr w:type="spellEnd"/>
      <w:r w:rsidRPr="004D7787">
        <w:rPr>
          <w:iCs/>
          <w:spacing w:val="5"/>
          <w:kern w:val="1"/>
        </w:rPr>
        <w:t xml:space="preserve">': </w:t>
      </w:r>
      <w:r w:rsidR="00892561">
        <w:rPr>
          <w:iCs/>
          <w:spacing w:val="5"/>
          <w:kern w:val="1"/>
        </w:rPr>
        <w:t xml:space="preserve">   </w:t>
      </w:r>
      <w:r>
        <w:rPr>
          <w:iCs/>
          <w:spacing w:val="5"/>
          <w:kern w:val="1"/>
        </w:rPr>
        <w:t>Unique identifier for each image</w:t>
      </w:r>
    </w:p>
    <w:p w14:paraId="353E78C2" w14:textId="5B5ED06B" w:rsidR="000B25AC" w:rsidRDefault="00E8449B" w:rsidP="000B25AC">
      <w:pPr>
        <w:pStyle w:val="ListParagraph"/>
        <w:widowControl w:val="0"/>
        <w:numPr>
          <w:ilvl w:val="0"/>
          <w:numId w:val="19"/>
        </w:numPr>
        <w:autoSpaceDE w:val="0"/>
        <w:autoSpaceDN w:val="0"/>
        <w:adjustRightInd w:val="0"/>
        <w:spacing w:before="120" w:line="226" w:lineRule="auto"/>
        <w:jc w:val="both"/>
        <w:rPr>
          <w:iCs/>
          <w:spacing w:val="5"/>
          <w:kern w:val="1"/>
        </w:rPr>
      </w:pPr>
      <w:r w:rsidRPr="00E8449B">
        <w:rPr>
          <w:iCs/>
          <w:spacing w:val="5"/>
          <w:kern w:val="1"/>
        </w:rPr>
        <w:t>'split':</w:t>
      </w:r>
      <w:r w:rsidR="000B25AC">
        <w:rPr>
          <w:iCs/>
          <w:spacing w:val="5"/>
          <w:kern w:val="1"/>
        </w:rPr>
        <w:t xml:space="preserve"> </w:t>
      </w:r>
      <w:r w:rsidR="000B25AC">
        <w:rPr>
          <w:iCs/>
          <w:spacing w:val="5"/>
          <w:kern w:val="1"/>
        </w:rPr>
        <w:tab/>
        <w:t xml:space="preserve">     </w:t>
      </w:r>
      <w:r w:rsidR="00B61D67">
        <w:rPr>
          <w:iCs/>
          <w:spacing w:val="5"/>
          <w:kern w:val="1"/>
        </w:rPr>
        <w:t xml:space="preserve">Either </w:t>
      </w:r>
      <w:r w:rsidR="007F54CE">
        <w:rPr>
          <w:iCs/>
          <w:spacing w:val="5"/>
          <w:kern w:val="1"/>
        </w:rPr>
        <w:t>‘</w:t>
      </w:r>
      <w:r>
        <w:rPr>
          <w:iCs/>
          <w:spacing w:val="5"/>
          <w:kern w:val="1"/>
        </w:rPr>
        <w:t>train’ / ‘</w:t>
      </w:r>
      <w:proofErr w:type="spellStart"/>
      <w:r>
        <w:rPr>
          <w:iCs/>
          <w:spacing w:val="5"/>
          <w:kern w:val="1"/>
        </w:rPr>
        <w:t>val</w:t>
      </w:r>
      <w:proofErr w:type="spellEnd"/>
      <w:r>
        <w:rPr>
          <w:iCs/>
          <w:spacing w:val="5"/>
          <w:kern w:val="1"/>
        </w:rPr>
        <w:t>’ / ‘test’</w:t>
      </w:r>
    </w:p>
    <w:p w14:paraId="07120DFF" w14:textId="6BC79E65" w:rsidR="003212B7" w:rsidRPr="000B25AC" w:rsidRDefault="004D7787" w:rsidP="000B25AC">
      <w:pPr>
        <w:pStyle w:val="ListParagraph"/>
        <w:widowControl w:val="0"/>
        <w:numPr>
          <w:ilvl w:val="0"/>
          <w:numId w:val="19"/>
        </w:numPr>
        <w:autoSpaceDE w:val="0"/>
        <w:autoSpaceDN w:val="0"/>
        <w:adjustRightInd w:val="0"/>
        <w:spacing w:before="120" w:line="226" w:lineRule="auto"/>
        <w:jc w:val="both"/>
        <w:rPr>
          <w:iCs/>
          <w:spacing w:val="5"/>
          <w:kern w:val="1"/>
        </w:rPr>
      </w:pPr>
      <w:r w:rsidRPr="000B25AC">
        <w:rPr>
          <w:iCs/>
          <w:spacing w:val="5"/>
          <w:kern w:val="1"/>
        </w:rPr>
        <w:t xml:space="preserve">'filename': </w:t>
      </w:r>
      <w:r w:rsidR="000B25AC">
        <w:rPr>
          <w:iCs/>
          <w:spacing w:val="5"/>
          <w:kern w:val="1"/>
        </w:rPr>
        <w:t xml:space="preserve"> </w:t>
      </w:r>
      <w:r w:rsidRPr="000B25AC">
        <w:rPr>
          <w:iCs/>
          <w:spacing w:val="5"/>
          <w:kern w:val="1"/>
        </w:rPr>
        <w:t>Unique filename for each image</w:t>
      </w:r>
    </w:p>
    <w:p w14:paraId="56436C44" w14:textId="77777777" w:rsidR="00B87766" w:rsidRDefault="00B87766" w:rsidP="00B87766"/>
    <w:p w14:paraId="3A0D3A02" w14:textId="446130F3" w:rsidR="004D7787" w:rsidRDefault="004D7787" w:rsidP="00B87766">
      <w:r>
        <w:t xml:space="preserve">We can see from the above that for our training process, we will only require the image and the captions. </w:t>
      </w:r>
    </w:p>
    <w:p w14:paraId="462BEF10" w14:textId="77777777" w:rsidR="004D7787" w:rsidRPr="00B87766" w:rsidRDefault="004D7787" w:rsidP="00B87766"/>
    <w:p w14:paraId="49EEE9AF" w14:textId="7DE36C1A" w:rsidR="002D0824" w:rsidRDefault="002D0824">
      <w:pPr>
        <w:widowControl w:val="0"/>
        <w:autoSpaceDE w:val="0"/>
        <w:autoSpaceDN w:val="0"/>
        <w:adjustRightInd w:val="0"/>
        <w:rPr>
          <w:b/>
          <w:bCs/>
          <w:spacing w:val="24"/>
          <w:kern w:val="1"/>
        </w:rPr>
      </w:pPr>
      <w:r>
        <w:rPr>
          <w:b/>
          <w:bCs/>
          <w:spacing w:val="24"/>
          <w:kern w:val="1"/>
        </w:rPr>
        <w:t xml:space="preserve">1.2 </w:t>
      </w:r>
      <w:r>
        <w:rPr>
          <w:b/>
          <w:bCs/>
          <w:spacing w:val="24"/>
          <w:kern w:val="1"/>
        </w:rPr>
        <w:tab/>
      </w:r>
      <w:r w:rsidR="00211432">
        <w:rPr>
          <w:b/>
          <w:bCs/>
          <w:spacing w:val="24"/>
          <w:kern w:val="1"/>
        </w:rPr>
        <w:t xml:space="preserve">Why </w:t>
      </w:r>
      <w:r w:rsidR="00B3499C">
        <w:rPr>
          <w:b/>
          <w:bCs/>
          <w:spacing w:val="24"/>
          <w:kern w:val="1"/>
        </w:rPr>
        <w:t>is this dataset</w:t>
      </w:r>
      <w:r w:rsidR="00211432">
        <w:rPr>
          <w:b/>
          <w:bCs/>
          <w:spacing w:val="24"/>
          <w:kern w:val="1"/>
        </w:rPr>
        <w:t xml:space="preserve"> interesting?</w:t>
      </w:r>
    </w:p>
    <w:p w14:paraId="75357EE1" w14:textId="46170CE4" w:rsidR="00274080" w:rsidRDefault="002F04A7" w:rsidP="00907C53">
      <w:pPr>
        <w:widowControl w:val="0"/>
        <w:autoSpaceDE w:val="0"/>
        <w:autoSpaceDN w:val="0"/>
        <w:adjustRightInd w:val="0"/>
        <w:spacing w:before="120" w:line="226" w:lineRule="auto"/>
        <w:jc w:val="both"/>
        <w:rPr>
          <w:spacing w:val="5"/>
          <w:kern w:val="1"/>
        </w:rPr>
      </w:pPr>
      <w:r>
        <w:rPr>
          <w:spacing w:val="5"/>
          <w:kern w:val="1"/>
        </w:rPr>
        <w:t xml:space="preserve">Flickr was a very popular website from 2005 to 2010 that allowed users to share photos with friends or family. </w:t>
      </w:r>
      <w:r w:rsidR="00F76BBC">
        <w:rPr>
          <w:spacing w:val="5"/>
          <w:kern w:val="1"/>
        </w:rPr>
        <w:t>Personally,</w:t>
      </w:r>
      <w:r>
        <w:rPr>
          <w:spacing w:val="5"/>
          <w:kern w:val="1"/>
        </w:rPr>
        <w:t xml:space="preserve"> having used this website during that </w:t>
      </w:r>
      <w:r w:rsidR="00F76BBC">
        <w:rPr>
          <w:spacing w:val="5"/>
          <w:kern w:val="1"/>
        </w:rPr>
        <w:t>time</w:t>
      </w:r>
      <w:r>
        <w:rPr>
          <w:spacing w:val="5"/>
          <w:kern w:val="1"/>
        </w:rPr>
        <w:t>, I found it quite interesting. Since Flickr has tens of thousands of images along with relevant real-world captions,</w:t>
      </w:r>
      <w:r w:rsidR="00F76BBC">
        <w:rPr>
          <w:spacing w:val="5"/>
          <w:kern w:val="1"/>
        </w:rPr>
        <w:t xml:space="preserve"> I felt that</w:t>
      </w:r>
      <w:r>
        <w:rPr>
          <w:spacing w:val="5"/>
          <w:kern w:val="1"/>
        </w:rPr>
        <w:t xml:space="preserve"> this </w:t>
      </w:r>
      <w:r w:rsidR="00F76BBC">
        <w:rPr>
          <w:spacing w:val="5"/>
          <w:kern w:val="1"/>
        </w:rPr>
        <w:t xml:space="preserve">a </w:t>
      </w:r>
      <w:r>
        <w:rPr>
          <w:spacing w:val="5"/>
          <w:kern w:val="1"/>
        </w:rPr>
        <w:t>good data</w:t>
      </w:r>
      <w:r w:rsidR="00F76BBC">
        <w:rPr>
          <w:spacing w:val="5"/>
          <w:kern w:val="1"/>
        </w:rPr>
        <w:t>set</w:t>
      </w:r>
      <w:r>
        <w:rPr>
          <w:spacing w:val="5"/>
          <w:kern w:val="1"/>
        </w:rPr>
        <w:t xml:space="preserve"> </w:t>
      </w:r>
      <w:r w:rsidR="00351609">
        <w:rPr>
          <w:spacing w:val="5"/>
          <w:kern w:val="1"/>
        </w:rPr>
        <w:t xml:space="preserve">that can be used to train a multi-modal AI model. </w:t>
      </w:r>
    </w:p>
    <w:p w14:paraId="647C60D6" w14:textId="77777777" w:rsidR="00FD5F50" w:rsidRDefault="00FD5F50" w:rsidP="00907C53">
      <w:pPr>
        <w:widowControl w:val="0"/>
        <w:autoSpaceDE w:val="0"/>
        <w:autoSpaceDN w:val="0"/>
        <w:adjustRightInd w:val="0"/>
        <w:spacing w:before="120" w:line="226" w:lineRule="auto"/>
        <w:jc w:val="both"/>
        <w:rPr>
          <w:spacing w:val="5"/>
          <w:kern w:val="1"/>
        </w:rPr>
      </w:pPr>
    </w:p>
    <w:p w14:paraId="789F41ED" w14:textId="1D9E5C05" w:rsidR="00FD5F50" w:rsidRDefault="00FD5F50" w:rsidP="00FD5F50">
      <w:pPr>
        <w:widowControl w:val="0"/>
        <w:autoSpaceDE w:val="0"/>
        <w:autoSpaceDN w:val="0"/>
        <w:adjustRightInd w:val="0"/>
        <w:rPr>
          <w:b/>
          <w:bCs/>
          <w:spacing w:val="24"/>
          <w:kern w:val="1"/>
        </w:rPr>
      </w:pPr>
      <w:r>
        <w:rPr>
          <w:b/>
          <w:bCs/>
          <w:spacing w:val="24"/>
          <w:kern w:val="1"/>
        </w:rPr>
        <w:t xml:space="preserve">1.3 </w:t>
      </w:r>
      <w:r>
        <w:rPr>
          <w:b/>
          <w:bCs/>
          <w:spacing w:val="24"/>
          <w:kern w:val="1"/>
        </w:rPr>
        <w:tab/>
        <w:t>Train, Validation &amp; Test Split</w:t>
      </w:r>
    </w:p>
    <w:p w14:paraId="10B10F3F" w14:textId="229C8A29" w:rsidR="00FD5F50" w:rsidRDefault="00FD5F50" w:rsidP="00FD5F50">
      <w:pPr>
        <w:widowControl w:val="0"/>
        <w:autoSpaceDE w:val="0"/>
        <w:autoSpaceDN w:val="0"/>
        <w:adjustRightInd w:val="0"/>
        <w:spacing w:before="120" w:line="226" w:lineRule="auto"/>
        <w:jc w:val="both"/>
        <w:rPr>
          <w:spacing w:val="5"/>
          <w:kern w:val="1"/>
        </w:rPr>
      </w:pPr>
      <w:r>
        <w:rPr>
          <w:spacing w:val="5"/>
          <w:kern w:val="1"/>
        </w:rPr>
        <w:t>Since only the first 10,000 rows of data has been considered the data split initially was:</w:t>
      </w:r>
    </w:p>
    <w:p w14:paraId="10A8A88D" w14:textId="77777777" w:rsidR="00FD5F50" w:rsidRPr="00FD5F50" w:rsidRDefault="00FD5F50" w:rsidP="00FD5F50">
      <w:pPr>
        <w:pStyle w:val="ListParagraph"/>
        <w:widowControl w:val="0"/>
        <w:numPr>
          <w:ilvl w:val="0"/>
          <w:numId w:val="17"/>
        </w:numPr>
        <w:autoSpaceDE w:val="0"/>
        <w:autoSpaceDN w:val="0"/>
        <w:adjustRightInd w:val="0"/>
        <w:spacing w:before="120" w:line="226" w:lineRule="auto"/>
        <w:jc w:val="both"/>
        <w:rPr>
          <w:spacing w:val="5"/>
          <w:kern w:val="1"/>
        </w:rPr>
      </w:pPr>
      <w:r w:rsidRPr="00FD5F50">
        <w:rPr>
          <w:spacing w:val="5"/>
          <w:kern w:val="1"/>
        </w:rPr>
        <w:t>Training Set Count: 9375 (93.75%)</w:t>
      </w:r>
    </w:p>
    <w:p w14:paraId="3156DBE0" w14:textId="77777777" w:rsidR="00FD5F50" w:rsidRPr="00FD5F50" w:rsidRDefault="00FD5F50" w:rsidP="00FD5F50">
      <w:pPr>
        <w:pStyle w:val="ListParagraph"/>
        <w:widowControl w:val="0"/>
        <w:numPr>
          <w:ilvl w:val="0"/>
          <w:numId w:val="17"/>
        </w:numPr>
        <w:autoSpaceDE w:val="0"/>
        <w:autoSpaceDN w:val="0"/>
        <w:adjustRightInd w:val="0"/>
        <w:spacing w:before="120" w:line="226" w:lineRule="auto"/>
        <w:jc w:val="both"/>
        <w:rPr>
          <w:spacing w:val="5"/>
          <w:kern w:val="1"/>
        </w:rPr>
      </w:pPr>
      <w:r w:rsidRPr="00FD5F50">
        <w:rPr>
          <w:spacing w:val="5"/>
          <w:kern w:val="1"/>
        </w:rPr>
        <w:t>Validation Set Count: 301 (3.01%)</w:t>
      </w:r>
    </w:p>
    <w:p w14:paraId="6C3DF21F" w14:textId="77777777" w:rsidR="00FD5F50" w:rsidRPr="00FD5F50" w:rsidRDefault="00FD5F50" w:rsidP="00FD5F50">
      <w:pPr>
        <w:pStyle w:val="ListParagraph"/>
        <w:widowControl w:val="0"/>
        <w:numPr>
          <w:ilvl w:val="0"/>
          <w:numId w:val="17"/>
        </w:numPr>
        <w:autoSpaceDE w:val="0"/>
        <w:autoSpaceDN w:val="0"/>
        <w:adjustRightInd w:val="0"/>
        <w:spacing w:before="120" w:line="226" w:lineRule="auto"/>
        <w:jc w:val="both"/>
        <w:rPr>
          <w:spacing w:val="5"/>
          <w:kern w:val="1"/>
        </w:rPr>
      </w:pPr>
      <w:r w:rsidRPr="00FD5F50">
        <w:rPr>
          <w:spacing w:val="5"/>
          <w:kern w:val="1"/>
        </w:rPr>
        <w:t>Testing Set Count: 324 (3.24%)</w:t>
      </w:r>
    </w:p>
    <w:p w14:paraId="5873E909" w14:textId="5F6EF699" w:rsidR="00FD5F50" w:rsidRPr="00FD5F50" w:rsidRDefault="00FD5F50" w:rsidP="00FD5F50">
      <w:pPr>
        <w:widowControl w:val="0"/>
        <w:autoSpaceDE w:val="0"/>
        <w:autoSpaceDN w:val="0"/>
        <w:adjustRightInd w:val="0"/>
        <w:spacing w:before="120" w:line="226" w:lineRule="auto"/>
        <w:jc w:val="both"/>
        <w:rPr>
          <w:spacing w:val="5"/>
          <w:kern w:val="1"/>
        </w:rPr>
      </w:pPr>
      <w:r>
        <w:rPr>
          <w:spacing w:val="5"/>
          <w:kern w:val="1"/>
        </w:rPr>
        <w:t>Here</w:t>
      </w:r>
      <w:r w:rsidRPr="00FD5F50">
        <w:rPr>
          <w:spacing w:val="5"/>
          <w:kern w:val="1"/>
        </w:rPr>
        <w:t xml:space="preserve"> the train</w:t>
      </w:r>
      <w:r>
        <w:rPr>
          <w:spacing w:val="5"/>
          <w:kern w:val="1"/>
        </w:rPr>
        <w:t xml:space="preserve">ing </w:t>
      </w:r>
      <w:r w:rsidRPr="00FD5F50">
        <w:rPr>
          <w:spacing w:val="5"/>
          <w:kern w:val="1"/>
        </w:rPr>
        <w:t>set is more than 90%, and the test and validation sets are much smaller in comparison.</w:t>
      </w:r>
      <w:r>
        <w:rPr>
          <w:spacing w:val="5"/>
          <w:kern w:val="1"/>
        </w:rPr>
        <w:t xml:space="preserve"> Therefore, i</w:t>
      </w:r>
      <w:r w:rsidRPr="00FD5F50">
        <w:rPr>
          <w:spacing w:val="5"/>
          <w:kern w:val="1"/>
        </w:rPr>
        <w:t xml:space="preserve">n this project, </w:t>
      </w:r>
      <w:r>
        <w:rPr>
          <w:spacing w:val="5"/>
          <w:kern w:val="1"/>
        </w:rPr>
        <w:t>the training – validation – test split has been updated to</w:t>
      </w:r>
      <w:r w:rsidRPr="00FD5F50">
        <w:rPr>
          <w:spacing w:val="5"/>
          <w:kern w:val="1"/>
        </w:rPr>
        <w:t>:</w:t>
      </w:r>
    </w:p>
    <w:p w14:paraId="2DE14737" w14:textId="03C5482F" w:rsidR="002D0824" w:rsidRDefault="00FD5F50">
      <w:pPr>
        <w:widowControl w:val="0"/>
        <w:autoSpaceDE w:val="0"/>
        <w:autoSpaceDN w:val="0"/>
        <w:adjustRightInd w:val="0"/>
        <w:spacing w:before="120" w:line="226" w:lineRule="auto"/>
        <w:jc w:val="both"/>
        <w:rPr>
          <w:spacing w:val="5"/>
          <w:kern w:val="1"/>
        </w:rPr>
      </w:pPr>
      <w:r w:rsidRPr="00FD5F50">
        <w:rPr>
          <w:noProof/>
          <w:spacing w:val="5"/>
          <w:kern w:val="1"/>
        </w:rPr>
        <w:drawing>
          <wp:inline distT="0" distB="0" distL="0" distR="0" wp14:anchorId="7545CC1F" wp14:editId="79A76159">
            <wp:extent cx="4470400" cy="3746500"/>
            <wp:effectExtent l="0" t="0" r="0" b="0"/>
            <wp:docPr id="1515621961" name="Picture 1" descr="A pie chart with a pie chart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21961" name="Picture 1" descr="A pie chart with a pie chart in the middle&#10;&#10;AI-generated content may be incorrect."/>
                    <pic:cNvPicPr/>
                  </pic:nvPicPr>
                  <pic:blipFill>
                    <a:blip r:embed="rId8"/>
                    <a:stretch>
                      <a:fillRect/>
                    </a:stretch>
                  </pic:blipFill>
                  <pic:spPr>
                    <a:xfrm>
                      <a:off x="0" y="0"/>
                      <a:ext cx="4470400" cy="3746500"/>
                    </a:xfrm>
                    <a:prstGeom prst="rect">
                      <a:avLst/>
                    </a:prstGeom>
                  </pic:spPr>
                </pic:pic>
              </a:graphicData>
            </a:graphic>
          </wp:inline>
        </w:drawing>
      </w:r>
      <w:r w:rsidR="00550768">
        <w:rPr>
          <w:spacing w:val="5"/>
          <w:kern w:val="1"/>
        </w:rPr>
        <w:br/>
        <w:t>Figure 1: Updated train – validation – test split.</w:t>
      </w:r>
    </w:p>
    <w:p w14:paraId="7E4D1447" w14:textId="77777777" w:rsidR="00FD5F50" w:rsidRDefault="00FD5F50">
      <w:pPr>
        <w:widowControl w:val="0"/>
        <w:autoSpaceDE w:val="0"/>
        <w:autoSpaceDN w:val="0"/>
        <w:adjustRightInd w:val="0"/>
        <w:spacing w:before="120" w:line="226" w:lineRule="auto"/>
        <w:jc w:val="both"/>
        <w:rPr>
          <w:spacing w:val="5"/>
          <w:kern w:val="1"/>
        </w:rPr>
      </w:pPr>
    </w:p>
    <w:p w14:paraId="3675C440" w14:textId="0C708E7E"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FD5F50">
        <w:rPr>
          <w:b/>
          <w:bCs/>
          <w:spacing w:val="24"/>
          <w:kern w:val="1"/>
          <w:sz w:val="24"/>
          <w:szCs w:val="24"/>
        </w:rPr>
        <w:t>Exploratory Data Analysis</w:t>
      </w:r>
    </w:p>
    <w:p w14:paraId="2D6929D0" w14:textId="77777777" w:rsidR="00856156" w:rsidRDefault="00E0791D" w:rsidP="00E0791D">
      <w:pPr>
        <w:widowControl w:val="0"/>
        <w:autoSpaceDE w:val="0"/>
        <w:autoSpaceDN w:val="0"/>
        <w:adjustRightInd w:val="0"/>
        <w:spacing w:before="120" w:line="226" w:lineRule="auto"/>
        <w:jc w:val="both"/>
        <w:rPr>
          <w:spacing w:val="5"/>
          <w:kern w:val="1"/>
        </w:rPr>
      </w:pPr>
      <w:r>
        <w:rPr>
          <w:spacing w:val="5"/>
          <w:kern w:val="1"/>
        </w:rPr>
        <w:t>Visualizing a few sample images and their corresponding captions from the training dataset:</w:t>
      </w:r>
      <w:r>
        <w:rPr>
          <w:noProof/>
          <w:spacing w:val="5"/>
          <w:kern w:val="1"/>
        </w:rPr>
        <w:lastRenderedPageBreak/>
        <w:drawing>
          <wp:inline distT="0" distB="0" distL="0" distR="0" wp14:anchorId="0F214EC2" wp14:editId="2274C0A3">
            <wp:extent cx="5029200" cy="4392930"/>
            <wp:effectExtent l="0" t="0" r="0" b="1270"/>
            <wp:docPr id="65025294" name="Picture 1" descr="A dog running on gr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5294" name="Picture 1" descr="A dog running on grass&#10;&#10;AI-generated content may be incorrect."/>
                    <pic:cNvPicPr/>
                  </pic:nvPicPr>
                  <pic:blipFill>
                    <a:blip r:embed="rId9"/>
                    <a:stretch>
                      <a:fillRect/>
                    </a:stretch>
                  </pic:blipFill>
                  <pic:spPr>
                    <a:xfrm>
                      <a:off x="0" y="0"/>
                      <a:ext cx="5029200" cy="4392930"/>
                    </a:xfrm>
                    <a:prstGeom prst="rect">
                      <a:avLst/>
                    </a:prstGeom>
                  </pic:spPr>
                </pic:pic>
              </a:graphicData>
            </a:graphic>
          </wp:inline>
        </w:drawing>
      </w:r>
      <w:r>
        <w:rPr>
          <w:spacing w:val="5"/>
          <w:kern w:val="1"/>
        </w:rPr>
        <w:br/>
        <w:t xml:space="preserve">Figure 2: Sample image and caption from the training set. </w:t>
      </w:r>
    </w:p>
    <w:p w14:paraId="6775C504" w14:textId="4971DDDF" w:rsidR="00E050F5" w:rsidRDefault="00E0791D" w:rsidP="00E0791D">
      <w:pPr>
        <w:widowControl w:val="0"/>
        <w:autoSpaceDE w:val="0"/>
        <w:autoSpaceDN w:val="0"/>
        <w:adjustRightInd w:val="0"/>
        <w:spacing w:before="120" w:line="226" w:lineRule="auto"/>
        <w:jc w:val="both"/>
        <w:rPr>
          <w:spacing w:val="5"/>
          <w:kern w:val="1"/>
        </w:rPr>
      </w:pPr>
      <w:r>
        <w:rPr>
          <w:spacing w:val="5"/>
          <w:kern w:val="1"/>
        </w:rPr>
        <w:br/>
      </w:r>
      <w:r>
        <w:rPr>
          <w:noProof/>
          <w:spacing w:val="5"/>
          <w:kern w:val="1"/>
        </w:rPr>
        <w:drawing>
          <wp:inline distT="0" distB="0" distL="0" distR="0" wp14:anchorId="1AFEB40D" wp14:editId="79E3E430">
            <wp:extent cx="5029200" cy="3286760"/>
            <wp:effectExtent l="0" t="0" r="0" b="2540"/>
            <wp:docPr id="268152593" name="Picture 2" descr="A yellow parachut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52593" name="Picture 2" descr="A yellow parachute in the sky&#10;&#10;AI-generated content may be incorrect."/>
                    <pic:cNvPicPr/>
                  </pic:nvPicPr>
                  <pic:blipFill>
                    <a:blip r:embed="rId10"/>
                    <a:stretch>
                      <a:fillRect/>
                    </a:stretch>
                  </pic:blipFill>
                  <pic:spPr>
                    <a:xfrm>
                      <a:off x="0" y="0"/>
                      <a:ext cx="5029200" cy="3286760"/>
                    </a:xfrm>
                    <a:prstGeom prst="rect">
                      <a:avLst/>
                    </a:prstGeom>
                  </pic:spPr>
                </pic:pic>
              </a:graphicData>
            </a:graphic>
          </wp:inline>
        </w:drawing>
      </w:r>
      <w:r>
        <w:rPr>
          <w:spacing w:val="5"/>
          <w:kern w:val="1"/>
        </w:rPr>
        <w:br/>
        <w:t>Figure 3: Sample image and caption from the training set.</w:t>
      </w:r>
    </w:p>
    <w:p w14:paraId="457CDC85" w14:textId="5357B18E" w:rsidR="000D6728" w:rsidRDefault="000D6728" w:rsidP="000D6728">
      <w:pPr>
        <w:widowControl w:val="0"/>
        <w:autoSpaceDE w:val="0"/>
        <w:autoSpaceDN w:val="0"/>
        <w:adjustRightInd w:val="0"/>
        <w:rPr>
          <w:b/>
          <w:bCs/>
          <w:spacing w:val="24"/>
          <w:kern w:val="1"/>
          <w:sz w:val="24"/>
          <w:szCs w:val="24"/>
        </w:rPr>
      </w:pPr>
      <w:r>
        <w:rPr>
          <w:b/>
          <w:bCs/>
          <w:spacing w:val="24"/>
          <w:kern w:val="1"/>
          <w:sz w:val="24"/>
          <w:szCs w:val="24"/>
        </w:rPr>
        <w:lastRenderedPageBreak/>
        <w:t>3</w:t>
      </w:r>
      <w:r>
        <w:rPr>
          <w:b/>
          <w:bCs/>
          <w:spacing w:val="24"/>
          <w:kern w:val="1"/>
          <w:sz w:val="24"/>
          <w:szCs w:val="24"/>
        </w:rPr>
        <w:tab/>
        <w:t>Model Design</w:t>
      </w:r>
    </w:p>
    <w:p w14:paraId="07F8C9D0" w14:textId="2D1BA0F8" w:rsidR="000D6728" w:rsidRDefault="000D6728" w:rsidP="000D6728">
      <w:pPr>
        <w:widowControl w:val="0"/>
        <w:autoSpaceDE w:val="0"/>
        <w:autoSpaceDN w:val="0"/>
        <w:adjustRightInd w:val="0"/>
        <w:spacing w:before="120" w:line="226" w:lineRule="auto"/>
        <w:jc w:val="both"/>
        <w:rPr>
          <w:spacing w:val="5"/>
          <w:kern w:val="1"/>
        </w:rPr>
      </w:pPr>
      <w:r>
        <w:rPr>
          <w:spacing w:val="5"/>
          <w:kern w:val="1"/>
        </w:rPr>
        <w:t>The CLIP based multi-modal model has the following components:</w:t>
      </w:r>
    </w:p>
    <w:p w14:paraId="159109FA" w14:textId="6097A773" w:rsidR="000D6728" w:rsidRDefault="000D6728" w:rsidP="000D6728">
      <w:pPr>
        <w:pStyle w:val="ListParagraph"/>
        <w:widowControl w:val="0"/>
        <w:numPr>
          <w:ilvl w:val="0"/>
          <w:numId w:val="20"/>
        </w:numPr>
        <w:autoSpaceDE w:val="0"/>
        <w:autoSpaceDN w:val="0"/>
        <w:adjustRightInd w:val="0"/>
        <w:spacing w:before="120" w:line="226" w:lineRule="auto"/>
        <w:jc w:val="both"/>
        <w:rPr>
          <w:spacing w:val="5"/>
          <w:kern w:val="1"/>
        </w:rPr>
      </w:pPr>
      <w:r>
        <w:rPr>
          <w:spacing w:val="5"/>
          <w:kern w:val="1"/>
        </w:rPr>
        <w:t>Image Encoder</w:t>
      </w:r>
    </w:p>
    <w:p w14:paraId="1CB5FC34" w14:textId="29DB753C" w:rsidR="000D6728" w:rsidRDefault="000D6728" w:rsidP="000D6728">
      <w:pPr>
        <w:pStyle w:val="ListParagraph"/>
        <w:widowControl w:val="0"/>
        <w:numPr>
          <w:ilvl w:val="0"/>
          <w:numId w:val="20"/>
        </w:numPr>
        <w:autoSpaceDE w:val="0"/>
        <w:autoSpaceDN w:val="0"/>
        <w:adjustRightInd w:val="0"/>
        <w:spacing w:before="120" w:line="226" w:lineRule="auto"/>
        <w:jc w:val="both"/>
        <w:rPr>
          <w:spacing w:val="5"/>
          <w:kern w:val="1"/>
        </w:rPr>
      </w:pPr>
      <w:r>
        <w:rPr>
          <w:spacing w:val="5"/>
          <w:kern w:val="1"/>
        </w:rPr>
        <w:t>Text Encoder</w:t>
      </w:r>
    </w:p>
    <w:p w14:paraId="70DCC5A5" w14:textId="37AEDE82" w:rsidR="000D6728" w:rsidRDefault="000D4895" w:rsidP="000D6728">
      <w:pPr>
        <w:pStyle w:val="ListParagraph"/>
        <w:widowControl w:val="0"/>
        <w:numPr>
          <w:ilvl w:val="0"/>
          <w:numId w:val="20"/>
        </w:numPr>
        <w:autoSpaceDE w:val="0"/>
        <w:autoSpaceDN w:val="0"/>
        <w:adjustRightInd w:val="0"/>
        <w:spacing w:before="120" w:line="226" w:lineRule="auto"/>
        <w:jc w:val="both"/>
        <w:rPr>
          <w:spacing w:val="5"/>
          <w:kern w:val="1"/>
        </w:rPr>
      </w:pPr>
      <w:r>
        <w:rPr>
          <w:spacing w:val="5"/>
          <w:kern w:val="1"/>
        </w:rPr>
        <w:t xml:space="preserve">CLIP Model for </w:t>
      </w:r>
      <w:r w:rsidR="000D6728">
        <w:rPr>
          <w:spacing w:val="5"/>
          <w:kern w:val="1"/>
        </w:rPr>
        <w:t>Shared Embedding Space</w:t>
      </w:r>
    </w:p>
    <w:p w14:paraId="0BA282C4" w14:textId="77777777" w:rsidR="004B46C8" w:rsidRDefault="004B46C8" w:rsidP="000D6728">
      <w:pPr>
        <w:widowControl w:val="0"/>
        <w:autoSpaceDE w:val="0"/>
        <w:autoSpaceDN w:val="0"/>
        <w:adjustRightInd w:val="0"/>
        <w:spacing w:before="120" w:line="226" w:lineRule="auto"/>
        <w:jc w:val="both"/>
        <w:rPr>
          <w:spacing w:val="5"/>
          <w:kern w:val="1"/>
        </w:rPr>
      </w:pPr>
    </w:p>
    <w:p w14:paraId="27E1558F" w14:textId="66C5DF63" w:rsidR="000D6728" w:rsidRPr="000D6728" w:rsidRDefault="004B46C8" w:rsidP="000D6728">
      <w:pPr>
        <w:widowControl w:val="0"/>
        <w:autoSpaceDE w:val="0"/>
        <w:autoSpaceDN w:val="0"/>
        <w:adjustRightInd w:val="0"/>
        <w:spacing w:before="120" w:line="226" w:lineRule="auto"/>
        <w:jc w:val="both"/>
        <w:rPr>
          <w:spacing w:val="5"/>
          <w:kern w:val="1"/>
        </w:rPr>
      </w:pPr>
      <w:r>
        <w:rPr>
          <w:spacing w:val="5"/>
          <w:kern w:val="1"/>
        </w:rPr>
        <w:t>The figure image below shows how the captions go through the text encoder, and the images go through the image encoder. They both have a shared embedding space such that the image embedding of a dog corresponds to the text embedding of words like ‘dog’</w:t>
      </w:r>
      <w:r w:rsidR="007459FD">
        <w:rPr>
          <w:spacing w:val="5"/>
          <w:kern w:val="1"/>
        </w:rPr>
        <w:t xml:space="preserve"> or ‘animal</w:t>
      </w:r>
      <w:r w:rsidR="00933391">
        <w:rPr>
          <w:spacing w:val="5"/>
          <w:kern w:val="1"/>
        </w:rPr>
        <w:t>’</w:t>
      </w:r>
      <w:r w:rsidR="007459FD">
        <w:rPr>
          <w:spacing w:val="5"/>
          <w:kern w:val="1"/>
        </w:rPr>
        <w:t>.</w:t>
      </w:r>
    </w:p>
    <w:p w14:paraId="5C6E2766" w14:textId="00C5A078" w:rsidR="000D6728" w:rsidRDefault="000D6728" w:rsidP="000D6728">
      <w:pPr>
        <w:widowControl w:val="0"/>
        <w:autoSpaceDE w:val="0"/>
        <w:autoSpaceDN w:val="0"/>
        <w:adjustRightInd w:val="0"/>
        <w:spacing w:before="120" w:line="226" w:lineRule="auto"/>
        <w:jc w:val="both"/>
        <w:rPr>
          <w:spacing w:val="5"/>
          <w:kern w:val="1"/>
        </w:rPr>
      </w:pPr>
      <w:r>
        <w:rPr>
          <w:noProof/>
          <w:spacing w:val="5"/>
          <w:kern w:val="1"/>
        </w:rPr>
        <w:drawing>
          <wp:inline distT="0" distB="0" distL="0" distR="0" wp14:anchorId="38A9CB8C" wp14:editId="3471681E">
            <wp:extent cx="5029200" cy="1772285"/>
            <wp:effectExtent l="0" t="0" r="0" b="5715"/>
            <wp:docPr id="132472419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24194" name="Picture 3" descr="A screenshot of a computer&#10;&#10;AI-generated content may be incorrect."/>
                    <pic:cNvPicPr/>
                  </pic:nvPicPr>
                  <pic:blipFill>
                    <a:blip r:embed="rId11"/>
                    <a:stretch>
                      <a:fillRect/>
                    </a:stretch>
                  </pic:blipFill>
                  <pic:spPr>
                    <a:xfrm>
                      <a:off x="0" y="0"/>
                      <a:ext cx="5029200" cy="1772285"/>
                    </a:xfrm>
                    <a:prstGeom prst="rect">
                      <a:avLst/>
                    </a:prstGeom>
                  </pic:spPr>
                </pic:pic>
              </a:graphicData>
            </a:graphic>
          </wp:inline>
        </w:drawing>
      </w:r>
    </w:p>
    <w:p w14:paraId="7EFB0F7C" w14:textId="352BABB1" w:rsidR="000D6728" w:rsidRDefault="008B5678" w:rsidP="000D6728">
      <w:pPr>
        <w:widowControl w:val="0"/>
        <w:autoSpaceDE w:val="0"/>
        <w:autoSpaceDN w:val="0"/>
        <w:adjustRightInd w:val="0"/>
        <w:spacing w:before="120" w:line="226" w:lineRule="auto"/>
        <w:jc w:val="both"/>
        <w:rPr>
          <w:spacing w:val="5"/>
          <w:kern w:val="1"/>
        </w:rPr>
      </w:pPr>
      <w:r>
        <w:rPr>
          <w:spacing w:val="5"/>
          <w:kern w:val="1"/>
        </w:rPr>
        <w:t xml:space="preserve">Figure 4: Architecture of the </w:t>
      </w:r>
      <w:r w:rsidR="00CE5FB9">
        <w:rPr>
          <w:spacing w:val="5"/>
          <w:kern w:val="1"/>
        </w:rPr>
        <w:t>CLIP based model.</w:t>
      </w:r>
    </w:p>
    <w:p w14:paraId="0A2171AB" w14:textId="77777777" w:rsidR="00CE5FB9" w:rsidRDefault="00CE5FB9" w:rsidP="00CE5FB9">
      <w:pPr>
        <w:widowControl w:val="0"/>
        <w:autoSpaceDE w:val="0"/>
        <w:autoSpaceDN w:val="0"/>
        <w:adjustRightInd w:val="0"/>
        <w:spacing w:before="120" w:line="226" w:lineRule="auto"/>
        <w:jc w:val="both"/>
        <w:rPr>
          <w:spacing w:val="5"/>
          <w:kern w:val="1"/>
        </w:rPr>
      </w:pPr>
    </w:p>
    <w:p w14:paraId="401261DF" w14:textId="6461CBC0" w:rsidR="00CE5FB9" w:rsidRDefault="00CE5FB9" w:rsidP="00CE5FB9">
      <w:pPr>
        <w:widowControl w:val="0"/>
        <w:autoSpaceDE w:val="0"/>
        <w:autoSpaceDN w:val="0"/>
        <w:adjustRightInd w:val="0"/>
        <w:rPr>
          <w:b/>
          <w:bCs/>
          <w:spacing w:val="24"/>
          <w:kern w:val="1"/>
        </w:rPr>
      </w:pPr>
      <w:r>
        <w:rPr>
          <w:b/>
          <w:bCs/>
          <w:spacing w:val="24"/>
          <w:kern w:val="1"/>
        </w:rPr>
        <w:t xml:space="preserve">3.1 </w:t>
      </w:r>
      <w:r>
        <w:rPr>
          <w:b/>
          <w:bCs/>
          <w:spacing w:val="24"/>
          <w:kern w:val="1"/>
        </w:rPr>
        <w:tab/>
        <w:t>Image Encoder</w:t>
      </w:r>
    </w:p>
    <w:p w14:paraId="37337FD8" w14:textId="77777777" w:rsidR="00A81686" w:rsidRDefault="00391E64" w:rsidP="00CE5FB9">
      <w:pPr>
        <w:widowControl w:val="0"/>
        <w:autoSpaceDE w:val="0"/>
        <w:autoSpaceDN w:val="0"/>
        <w:adjustRightInd w:val="0"/>
        <w:spacing w:before="120" w:line="226" w:lineRule="auto"/>
        <w:jc w:val="both"/>
        <w:rPr>
          <w:spacing w:val="5"/>
          <w:kern w:val="1"/>
        </w:rPr>
      </w:pPr>
      <w:r>
        <w:rPr>
          <w:spacing w:val="5"/>
          <w:kern w:val="1"/>
        </w:rPr>
        <w:t xml:space="preserve">For the image encoder, instead of training a model from scratch the following steps </w:t>
      </w:r>
      <w:r w:rsidR="00A81686">
        <w:rPr>
          <w:spacing w:val="5"/>
          <w:kern w:val="1"/>
        </w:rPr>
        <w:t>have been followed:</w:t>
      </w:r>
    </w:p>
    <w:p w14:paraId="5C70FF18" w14:textId="77777777" w:rsidR="00A81686" w:rsidRDefault="00A81686" w:rsidP="00A81686">
      <w:pPr>
        <w:pStyle w:val="ListParagraph"/>
        <w:widowControl w:val="0"/>
        <w:numPr>
          <w:ilvl w:val="0"/>
          <w:numId w:val="22"/>
        </w:numPr>
        <w:autoSpaceDE w:val="0"/>
        <w:autoSpaceDN w:val="0"/>
        <w:adjustRightInd w:val="0"/>
        <w:spacing w:before="120" w:line="226" w:lineRule="auto"/>
        <w:jc w:val="both"/>
        <w:rPr>
          <w:spacing w:val="5"/>
          <w:kern w:val="1"/>
        </w:rPr>
      </w:pPr>
      <w:r w:rsidRPr="00A81686">
        <w:rPr>
          <w:spacing w:val="5"/>
          <w:kern w:val="1"/>
        </w:rPr>
        <w:t>The ResNet-18 model will be used as the backbone CNN model for feature extraction.</w:t>
      </w:r>
    </w:p>
    <w:p w14:paraId="5FB1CC4D" w14:textId="5B6DE85F" w:rsidR="00E86D69" w:rsidRDefault="00A81686" w:rsidP="00A81686">
      <w:pPr>
        <w:pStyle w:val="ListParagraph"/>
        <w:widowControl w:val="0"/>
        <w:numPr>
          <w:ilvl w:val="0"/>
          <w:numId w:val="22"/>
        </w:numPr>
        <w:autoSpaceDE w:val="0"/>
        <w:autoSpaceDN w:val="0"/>
        <w:adjustRightInd w:val="0"/>
        <w:spacing w:before="120" w:line="226" w:lineRule="auto"/>
        <w:jc w:val="both"/>
        <w:rPr>
          <w:spacing w:val="5"/>
          <w:kern w:val="1"/>
        </w:rPr>
      </w:pPr>
      <w:r>
        <w:rPr>
          <w:spacing w:val="5"/>
          <w:kern w:val="1"/>
        </w:rPr>
        <w:t>Since</w:t>
      </w:r>
      <w:r w:rsidR="00366A9C">
        <w:rPr>
          <w:spacing w:val="5"/>
          <w:kern w:val="1"/>
        </w:rPr>
        <w:t xml:space="preserve"> ResNet-18 model was pretrained on ImageNet and not on Flickr30k dataset, we </w:t>
      </w:r>
      <w:r w:rsidR="00E86D69">
        <w:rPr>
          <w:spacing w:val="5"/>
          <w:kern w:val="1"/>
        </w:rPr>
        <w:t xml:space="preserve">must perform transfer learning through </w:t>
      </w:r>
      <w:r w:rsidR="00366A9C">
        <w:rPr>
          <w:spacing w:val="5"/>
          <w:kern w:val="1"/>
        </w:rPr>
        <w:t>fine tun</w:t>
      </w:r>
      <w:r w:rsidR="00E86D69">
        <w:rPr>
          <w:spacing w:val="5"/>
          <w:kern w:val="1"/>
        </w:rPr>
        <w:t>ing. To do this:</w:t>
      </w:r>
    </w:p>
    <w:p w14:paraId="434CE394" w14:textId="77777777" w:rsidR="00E86D69" w:rsidRDefault="00E86D69" w:rsidP="00A81686">
      <w:pPr>
        <w:pStyle w:val="ListParagraph"/>
        <w:widowControl w:val="0"/>
        <w:numPr>
          <w:ilvl w:val="1"/>
          <w:numId w:val="22"/>
        </w:numPr>
        <w:autoSpaceDE w:val="0"/>
        <w:autoSpaceDN w:val="0"/>
        <w:adjustRightInd w:val="0"/>
        <w:spacing w:before="120" w:line="226" w:lineRule="auto"/>
        <w:jc w:val="both"/>
        <w:rPr>
          <w:spacing w:val="5"/>
          <w:kern w:val="1"/>
        </w:rPr>
      </w:pPr>
      <w:r>
        <w:rPr>
          <w:spacing w:val="5"/>
          <w:kern w:val="1"/>
        </w:rPr>
        <w:t>t</w:t>
      </w:r>
      <w:r w:rsidR="00A81686" w:rsidRPr="00A81686">
        <w:rPr>
          <w:spacing w:val="5"/>
          <w:kern w:val="1"/>
        </w:rPr>
        <w:t>he final layer of the ResNet18 will be removed</w:t>
      </w:r>
      <w:r>
        <w:rPr>
          <w:spacing w:val="5"/>
          <w:kern w:val="1"/>
        </w:rPr>
        <w:t>.</w:t>
      </w:r>
    </w:p>
    <w:p w14:paraId="4B4B424A" w14:textId="61113457" w:rsidR="00CE5FB9" w:rsidRDefault="00E86D69" w:rsidP="00A81686">
      <w:pPr>
        <w:pStyle w:val="ListParagraph"/>
        <w:widowControl w:val="0"/>
        <w:numPr>
          <w:ilvl w:val="1"/>
          <w:numId w:val="22"/>
        </w:numPr>
        <w:autoSpaceDE w:val="0"/>
        <w:autoSpaceDN w:val="0"/>
        <w:adjustRightInd w:val="0"/>
        <w:spacing w:before="120" w:line="226" w:lineRule="auto"/>
        <w:jc w:val="both"/>
        <w:rPr>
          <w:spacing w:val="5"/>
          <w:kern w:val="1"/>
        </w:rPr>
      </w:pPr>
      <w:r>
        <w:rPr>
          <w:spacing w:val="5"/>
          <w:kern w:val="1"/>
        </w:rPr>
        <w:t>a</w:t>
      </w:r>
      <w:r w:rsidR="00A81686" w:rsidRPr="00E86D69">
        <w:rPr>
          <w:spacing w:val="5"/>
          <w:kern w:val="1"/>
        </w:rPr>
        <w:t xml:space="preserve"> projection layer will be added at the end of the ResNet18 model to map data into a </w:t>
      </w:r>
      <w:r w:rsidR="0060534B" w:rsidRPr="00E86D69">
        <w:rPr>
          <w:spacing w:val="5"/>
          <w:kern w:val="1"/>
        </w:rPr>
        <w:t>512-dimension</w:t>
      </w:r>
      <w:r w:rsidR="00A81686" w:rsidRPr="00E86D69">
        <w:rPr>
          <w:spacing w:val="5"/>
          <w:kern w:val="1"/>
        </w:rPr>
        <w:t xml:space="preserve"> shared embedding space.</w:t>
      </w:r>
    </w:p>
    <w:p w14:paraId="562C2938" w14:textId="7688F0FC" w:rsidR="0081253E" w:rsidRPr="0081253E" w:rsidRDefault="0081253E" w:rsidP="0081253E">
      <w:pPr>
        <w:widowControl w:val="0"/>
        <w:autoSpaceDE w:val="0"/>
        <w:autoSpaceDN w:val="0"/>
        <w:adjustRightInd w:val="0"/>
        <w:spacing w:before="120" w:line="226" w:lineRule="auto"/>
        <w:jc w:val="both"/>
        <w:rPr>
          <w:spacing w:val="5"/>
          <w:kern w:val="1"/>
        </w:rPr>
      </w:pPr>
      <w:r w:rsidRPr="0081253E">
        <w:rPr>
          <w:spacing w:val="5"/>
          <w:kern w:val="1"/>
        </w:rPr>
        <w:drawing>
          <wp:inline distT="0" distB="0" distL="0" distR="0" wp14:anchorId="3B47A63C" wp14:editId="1EADC38D">
            <wp:extent cx="5029200" cy="2543175"/>
            <wp:effectExtent l="0" t="0" r="0" b="0"/>
            <wp:docPr id="93690355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03553" name="Picture 1" descr="A screen shot of a computer code&#10;&#10;AI-generated content may be incorrect."/>
                    <pic:cNvPicPr/>
                  </pic:nvPicPr>
                  <pic:blipFill>
                    <a:blip r:embed="rId12"/>
                    <a:stretch>
                      <a:fillRect/>
                    </a:stretch>
                  </pic:blipFill>
                  <pic:spPr>
                    <a:xfrm>
                      <a:off x="0" y="0"/>
                      <a:ext cx="5029200" cy="2543175"/>
                    </a:xfrm>
                    <a:prstGeom prst="rect">
                      <a:avLst/>
                    </a:prstGeom>
                  </pic:spPr>
                </pic:pic>
              </a:graphicData>
            </a:graphic>
          </wp:inline>
        </w:drawing>
      </w:r>
      <w:r>
        <w:rPr>
          <w:spacing w:val="5"/>
          <w:kern w:val="1"/>
        </w:rPr>
        <w:br/>
        <w:t xml:space="preserve">Figure 5: </w:t>
      </w:r>
      <w:proofErr w:type="spellStart"/>
      <w:r>
        <w:rPr>
          <w:spacing w:val="5"/>
          <w:kern w:val="1"/>
        </w:rPr>
        <w:t>ImageEncoder</w:t>
      </w:r>
      <w:proofErr w:type="spellEnd"/>
      <w:r>
        <w:rPr>
          <w:spacing w:val="5"/>
          <w:kern w:val="1"/>
        </w:rPr>
        <w:t xml:space="preserve"> class to finetune existing ResNet-18 model.</w:t>
      </w:r>
    </w:p>
    <w:p w14:paraId="1099A51B" w14:textId="77777777" w:rsidR="00CE5FB9" w:rsidRDefault="00CE5FB9" w:rsidP="00CE5FB9">
      <w:pPr>
        <w:widowControl w:val="0"/>
        <w:autoSpaceDE w:val="0"/>
        <w:autoSpaceDN w:val="0"/>
        <w:adjustRightInd w:val="0"/>
        <w:spacing w:before="120" w:line="226" w:lineRule="auto"/>
        <w:jc w:val="both"/>
        <w:rPr>
          <w:spacing w:val="5"/>
          <w:kern w:val="1"/>
        </w:rPr>
      </w:pPr>
    </w:p>
    <w:p w14:paraId="715FC3EA" w14:textId="017F5C5D" w:rsidR="00CE5FB9" w:rsidRDefault="00CE5FB9" w:rsidP="00CE5FB9">
      <w:pPr>
        <w:widowControl w:val="0"/>
        <w:autoSpaceDE w:val="0"/>
        <w:autoSpaceDN w:val="0"/>
        <w:adjustRightInd w:val="0"/>
        <w:rPr>
          <w:b/>
          <w:bCs/>
          <w:spacing w:val="24"/>
          <w:kern w:val="1"/>
        </w:rPr>
      </w:pPr>
      <w:r>
        <w:rPr>
          <w:b/>
          <w:bCs/>
          <w:spacing w:val="24"/>
          <w:kern w:val="1"/>
        </w:rPr>
        <w:lastRenderedPageBreak/>
        <w:t xml:space="preserve">3.2 </w:t>
      </w:r>
      <w:r>
        <w:rPr>
          <w:b/>
          <w:bCs/>
          <w:spacing w:val="24"/>
          <w:kern w:val="1"/>
        </w:rPr>
        <w:tab/>
        <w:t>Text Encoder</w:t>
      </w:r>
    </w:p>
    <w:p w14:paraId="01EBD050" w14:textId="187D5874" w:rsidR="00CE5FB9" w:rsidRDefault="001E54DA" w:rsidP="00CE5FB9">
      <w:pPr>
        <w:widowControl w:val="0"/>
        <w:autoSpaceDE w:val="0"/>
        <w:autoSpaceDN w:val="0"/>
        <w:adjustRightInd w:val="0"/>
        <w:spacing w:before="120" w:line="226" w:lineRule="auto"/>
        <w:jc w:val="both"/>
        <w:rPr>
          <w:spacing w:val="5"/>
          <w:kern w:val="1"/>
        </w:rPr>
      </w:pPr>
      <w:r>
        <w:rPr>
          <w:spacing w:val="5"/>
          <w:kern w:val="1"/>
        </w:rPr>
        <w:t xml:space="preserve">The text encoder, </w:t>
      </w:r>
      <w:r w:rsidR="0081253E">
        <w:rPr>
          <w:spacing w:val="5"/>
          <w:kern w:val="1"/>
        </w:rPr>
        <w:t>like</w:t>
      </w:r>
      <w:r>
        <w:rPr>
          <w:spacing w:val="5"/>
          <w:kern w:val="1"/>
        </w:rPr>
        <w:t xml:space="preserve"> the image encoder</w:t>
      </w:r>
      <w:r>
        <w:rPr>
          <w:spacing w:val="5"/>
          <w:kern w:val="1"/>
        </w:rPr>
        <w:t>, does not need to be trained from scratch, and the following steps have been followed:</w:t>
      </w:r>
    </w:p>
    <w:p w14:paraId="7CB26CED" w14:textId="77777777" w:rsidR="001E54DA" w:rsidRDefault="001E54DA" w:rsidP="001E54DA">
      <w:pPr>
        <w:pStyle w:val="ListParagraph"/>
        <w:widowControl w:val="0"/>
        <w:numPr>
          <w:ilvl w:val="0"/>
          <w:numId w:val="23"/>
        </w:numPr>
        <w:autoSpaceDE w:val="0"/>
        <w:autoSpaceDN w:val="0"/>
        <w:adjustRightInd w:val="0"/>
        <w:spacing w:before="120" w:line="226" w:lineRule="auto"/>
        <w:jc w:val="both"/>
        <w:rPr>
          <w:spacing w:val="5"/>
          <w:kern w:val="1"/>
        </w:rPr>
      </w:pPr>
      <w:proofErr w:type="spellStart"/>
      <w:r w:rsidRPr="001E54DA">
        <w:rPr>
          <w:spacing w:val="5"/>
          <w:kern w:val="1"/>
        </w:rPr>
        <w:t>DistilBERT</w:t>
      </w:r>
      <w:proofErr w:type="spellEnd"/>
      <w:r w:rsidRPr="001E54DA">
        <w:rPr>
          <w:spacing w:val="5"/>
          <w:kern w:val="1"/>
        </w:rPr>
        <w:t xml:space="preserve"> will be used as the backbone model for processing text.</w:t>
      </w:r>
    </w:p>
    <w:p w14:paraId="73D7F907" w14:textId="77777777" w:rsidR="001E54DA" w:rsidRDefault="001E54DA" w:rsidP="001E54DA">
      <w:pPr>
        <w:pStyle w:val="ListParagraph"/>
        <w:widowControl w:val="0"/>
        <w:numPr>
          <w:ilvl w:val="0"/>
          <w:numId w:val="23"/>
        </w:numPr>
        <w:autoSpaceDE w:val="0"/>
        <w:autoSpaceDN w:val="0"/>
        <w:adjustRightInd w:val="0"/>
        <w:spacing w:before="120" w:line="226" w:lineRule="auto"/>
        <w:jc w:val="both"/>
        <w:rPr>
          <w:spacing w:val="5"/>
          <w:kern w:val="1"/>
        </w:rPr>
      </w:pPr>
      <w:r w:rsidRPr="001E54DA">
        <w:rPr>
          <w:spacing w:val="5"/>
          <w:kern w:val="1"/>
        </w:rPr>
        <w:t xml:space="preserve">Most parameters except the last layer will be frozen to reduce training time. Since the </w:t>
      </w:r>
      <w:proofErr w:type="spellStart"/>
      <w:r w:rsidRPr="001E54DA">
        <w:rPr>
          <w:spacing w:val="5"/>
          <w:kern w:val="1"/>
        </w:rPr>
        <w:t>DistilBERT</w:t>
      </w:r>
      <w:proofErr w:type="spellEnd"/>
      <w:r w:rsidRPr="001E54DA">
        <w:rPr>
          <w:spacing w:val="5"/>
          <w:kern w:val="1"/>
        </w:rPr>
        <w:t xml:space="preserve"> architecture consists of 6 layers (0 to 5), we will freeze layers 0 to 4 and allow the layer 5 to updated during training.</w:t>
      </w:r>
    </w:p>
    <w:p w14:paraId="2168DCE8" w14:textId="77777777" w:rsidR="006315BF" w:rsidRDefault="001E54DA" w:rsidP="001E54DA">
      <w:pPr>
        <w:pStyle w:val="ListParagraph"/>
        <w:widowControl w:val="0"/>
        <w:numPr>
          <w:ilvl w:val="0"/>
          <w:numId w:val="23"/>
        </w:numPr>
        <w:autoSpaceDE w:val="0"/>
        <w:autoSpaceDN w:val="0"/>
        <w:adjustRightInd w:val="0"/>
        <w:spacing w:before="120" w:line="226" w:lineRule="auto"/>
        <w:jc w:val="both"/>
        <w:rPr>
          <w:spacing w:val="5"/>
          <w:kern w:val="1"/>
        </w:rPr>
      </w:pPr>
      <w:r>
        <w:rPr>
          <w:spacing w:val="5"/>
          <w:kern w:val="1"/>
        </w:rPr>
        <w:t>It takes</w:t>
      </w:r>
      <w:r w:rsidRPr="001E54DA">
        <w:rPr>
          <w:spacing w:val="5"/>
          <w:kern w:val="1"/>
        </w:rPr>
        <w:t xml:space="preserve"> the [CLS] token embedding as the sentence representation.</w:t>
      </w:r>
    </w:p>
    <w:p w14:paraId="2B552555" w14:textId="7F62D26D" w:rsidR="001E54DA" w:rsidRDefault="006315BF" w:rsidP="001E54DA">
      <w:pPr>
        <w:pStyle w:val="ListParagraph"/>
        <w:widowControl w:val="0"/>
        <w:numPr>
          <w:ilvl w:val="0"/>
          <w:numId w:val="23"/>
        </w:numPr>
        <w:autoSpaceDE w:val="0"/>
        <w:autoSpaceDN w:val="0"/>
        <w:adjustRightInd w:val="0"/>
        <w:spacing w:before="120" w:line="226" w:lineRule="auto"/>
        <w:jc w:val="both"/>
        <w:rPr>
          <w:spacing w:val="5"/>
          <w:kern w:val="1"/>
        </w:rPr>
      </w:pPr>
      <w:r>
        <w:rPr>
          <w:spacing w:val="5"/>
          <w:kern w:val="1"/>
        </w:rPr>
        <w:t>The last linear layer (and layer norm)</w:t>
      </w:r>
      <w:r w:rsidR="001E54DA" w:rsidRPr="006315BF">
        <w:rPr>
          <w:spacing w:val="5"/>
          <w:kern w:val="1"/>
        </w:rPr>
        <w:t xml:space="preserve"> </w:t>
      </w:r>
      <w:r>
        <w:rPr>
          <w:spacing w:val="5"/>
          <w:kern w:val="1"/>
        </w:rPr>
        <w:t xml:space="preserve">then </w:t>
      </w:r>
      <w:r w:rsidR="001E54DA" w:rsidRPr="006315BF">
        <w:rPr>
          <w:spacing w:val="5"/>
          <w:kern w:val="1"/>
        </w:rPr>
        <w:t>project</w:t>
      </w:r>
      <w:r>
        <w:rPr>
          <w:spacing w:val="5"/>
          <w:kern w:val="1"/>
        </w:rPr>
        <w:t>s</w:t>
      </w:r>
      <w:r w:rsidR="001E54DA" w:rsidRPr="006315BF">
        <w:rPr>
          <w:spacing w:val="5"/>
          <w:kern w:val="1"/>
        </w:rPr>
        <w:t xml:space="preserve"> </w:t>
      </w:r>
      <w:r>
        <w:rPr>
          <w:spacing w:val="5"/>
          <w:kern w:val="1"/>
        </w:rPr>
        <w:t>the encoded text</w:t>
      </w:r>
      <w:r w:rsidR="001E54DA" w:rsidRPr="006315BF">
        <w:rPr>
          <w:spacing w:val="5"/>
          <w:kern w:val="1"/>
        </w:rPr>
        <w:t xml:space="preserve"> to the same 512-dimensional embedding space as the image encoder.</w:t>
      </w:r>
    </w:p>
    <w:p w14:paraId="17D1D9CC" w14:textId="2BB44016" w:rsidR="00F22F7E" w:rsidRPr="00F22F7E" w:rsidRDefault="00F22F7E" w:rsidP="00F22F7E">
      <w:pPr>
        <w:widowControl w:val="0"/>
        <w:autoSpaceDE w:val="0"/>
        <w:autoSpaceDN w:val="0"/>
        <w:adjustRightInd w:val="0"/>
        <w:spacing w:before="120" w:line="226" w:lineRule="auto"/>
        <w:jc w:val="both"/>
        <w:rPr>
          <w:spacing w:val="5"/>
          <w:kern w:val="1"/>
        </w:rPr>
      </w:pPr>
      <w:r w:rsidRPr="00F22F7E">
        <w:rPr>
          <w:spacing w:val="5"/>
          <w:kern w:val="1"/>
        </w:rPr>
        <w:drawing>
          <wp:inline distT="0" distB="0" distL="0" distR="0" wp14:anchorId="52E59424" wp14:editId="267430C1">
            <wp:extent cx="5029200" cy="2851785"/>
            <wp:effectExtent l="0" t="0" r="0" b="5715"/>
            <wp:docPr id="20918973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97377" name="Picture 1" descr="A screen shot of a computer program&#10;&#10;AI-generated content may be incorrect."/>
                    <pic:cNvPicPr/>
                  </pic:nvPicPr>
                  <pic:blipFill>
                    <a:blip r:embed="rId13"/>
                    <a:stretch>
                      <a:fillRect/>
                    </a:stretch>
                  </pic:blipFill>
                  <pic:spPr>
                    <a:xfrm>
                      <a:off x="0" y="0"/>
                      <a:ext cx="5029200" cy="2851785"/>
                    </a:xfrm>
                    <a:prstGeom prst="rect">
                      <a:avLst/>
                    </a:prstGeom>
                  </pic:spPr>
                </pic:pic>
              </a:graphicData>
            </a:graphic>
          </wp:inline>
        </w:drawing>
      </w:r>
      <w:r>
        <w:rPr>
          <w:spacing w:val="5"/>
          <w:kern w:val="1"/>
        </w:rPr>
        <w:br/>
        <w:t xml:space="preserve">Figure 6: </w:t>
      </w:r>
      <w:proofErr w:type="spellStart"/>
      <w:r>
        <w:rPr>
          <w:spacing w:val="5"/>
          <w:kern w:val="1"/>
        </w:rPr>
        <w:t>TextEncoder</w:t>
      </w:r>
      <w:proofErr w:type="spellEnd"/>
      <w:r>
        <w:rPr>
          <w:spacing w:val="5"/>
          <w:kern w:val="1"/>
        </w:rPr>
        <w:t xml:space="preserve"> class to finetune the </w:t>
      </w:r>
      <w:proofErr w:type="spellStart"/>
      <w:r>
        <w:rPr>
          <w:spacing w:val="5"/>
          <w:kern w:val="1"/>
        </w:rPr>
        <w:t>DistilBERT</w:t>
      </w:r>
      <w:proofErr w:type="spellEnd"/>
      <w:r>
        <w:rPr>
          <w:spacing w:val="5"/>
          <w:kern w:val="1"/>
        </w:rPr>
        <w:t xml:space="preserve"> model.</w:t>
      </w:r>
    </w:p>
    <w:p w14:paraId="6B92C90B" w14:textId="77777777" w:rsidR="00CE5FB9" w:rsidRDefault="00CE5FB9" w:rsidP="00CE5FB9">
      <w:pPr>
        <w:widowControl w:val="0"/>
        <w:autoSpaceDE w:val="0"/>
        <w:autoSpaceDN w:val="0"/>
        <w:adjustRightInd w:val="0"/>
        <w:spacing w:before="120" w:line="226" w:lineRule="auto"/>
        <w:jc w:val="both"/>
        <w:rPr>
          <w:spacing w:val="5"/>
          <w:kern w:val="1"/>
        </w:rPr>
      </w:pPr>
    </w:p>
    <w:p w14:paraId="793791DF" w14:textId="6BB4BE8D" w:rsidR="00CE5FB9" w:rsidRDefault="00CE5FB9" w:rsidP="00CE5FB9">
      <w:pPr>
        <w:widowControl w:val="0"/>
        <w:autoSpaceDE w:val="0"/>
        <w:autoSpaceDN w:val="0"/>
        <w:adjustRightInd w:val="0"/>
        <w:rPr>
          <w:b/>
          <w:bCs/>
          <w:spacing w:val="24"/>
          <w:kern w:val="1"/>
        </w:rPr>
      </w:pPr>
      <w:r>
        <w:rPr>
          <w:b/>
          <w:bCs/>
          <w:spacing w:val="24"/>
          <w:kern w:val="1"/>
        </w:rPr>
        <w:t xml:space="preserve">3.3 </w:t>
      </w:r>
      <w:r>
        <w:rPr>
          <w:b/>
          <w:bCs/>
          <w:spacing w:val="24"/>
          <w:kern w:val="1"/>
        </w:rPr>
        <w:tab/>
      </w:r>
      <w:r w:rsidR="003236D7">
        <w:rPr>
          <w:b/>
          <w:bCs/>
          <w:spacing w:val="24"/>
          <w:kern w:val="1"/>
        </w:rPr>
        <w:t xml:space="preserve">CLIP Model for </w:t>
      </w:r>
      <w:r>
        <w:rPr>
          <w:b/>
          <w:bCs/>
          <w:spacing w:val="24"/>
          <w:kern w:val="1"/>
        </w:rPr>
        <w:t>Shared Embedding Space</w:t>
      </w:r>
    </w:p>
    <w:p w14:paraId="63E400FC" w14:textId="64990DA1" w:rsidR="00CE5FB9" w:rsidRDefault="0081253E" w:rsidP="00CE5FB9">
      <w:pPr>
        <w:widowControl w:val="0"/>
        <w:autoSpaceDE w:val="0"/>
        <w:autoSpaceDN w:val="0"/>
        <w:adjustRightInd w:val="0"/>
        <w:spacing w:before="120" w:line="226" w:lineRule="auto"/>
        <w:jc w:val="both"/>
        <w:rPr>
          <w:spacing w:val="5"/>
          <w:kern w:val="1"/>
        </w:rPr>
      </w:pPr>
      <w:r>
        <w:rPr>
          <w:spacing w:val="5"/>
          <w:kern w:val="1"/>
        </w:rPr>
        <w:t xml:space="preserve">The CLIP model combines both the </w:t>
      </w:r>
      <w:proofErr w:type="spellStart"/>
      <w:r>
        <w:rPr>
          <w:spacing w:val="5"/>
          <w:kern w:val="1"/>
        </w:rPr>
        <w:t>ImageEncoder</w:t>
      </w:r>
      <w:proofErr w:type="spellEnd"/>
      <w:r>
        <w:rPr>
          <w:spacing w:val="5"/>
          <w:kern w:val="1"/>
        </w:rPr>
        <w:t xml:space="preserve"> and </w:t>
      </w:r>
      <w:proofErr w:type="spellStart"/>
      <w:r>
        <w:rPr>
          <w:spacing w:val="5"/>
          <w:kern w:val="1"/>
        </w:rPr>
        <w:t>TextEncoder</w:t>
      </w:r>
      <w:proofErr w:type="spellEnd"/>
      <w:r>
        <w:rPr>
          <w:spacing w:val="5"/>
          <w:kern w:val="1"/>
        </w:rPr>
        <w:t xml:space="preserve"> into a single model. It also has a method to compute the InfoNCE contrastive loss between image and text embeddings. </w:t>
      </w:r>
    </w:p>
    <w:p w14:paraId="3E6CA433" w14:textId="55EC5B93" w:rsidR="00CE5FB9" w:rsidRDefault="00FF4D1F" w:rsidP="000D6728">
      <w:pPr>
        <w:widowControl w:val="0"/>
        <w:autoSpaceDE w:val="0"/>
        <w:autoSpaceDN w:val="0"/>
        <w:adjustRightInd w:val="0"/>
        <w:spacing w:before="120" w:line="226" w:lineRule="auto"/>
        <w:jc w:val="both"/>
        <w:rPr>
          <w:spacing w:val="5"/>
          <w:kern w:val="1"/>
        </w:rPr>
      </w:pPr>
      <w:r w:rsidRPr="00FF4D1F">
        <w:rPr>
          <w:spacing w:val="5"/>
          <w:kern w:val="1"/>
        </w:rPr>
        <w:lastRenderedPageBreak/>
        <w:drawing>
          <wp:inline distT="0" distB="0" distL="0" distR="0" wp14:anchorId="4BEC3E53" wp14:editId="36D6F571">
            <wp:extent cx="5029200" cy="4000500"/>
            <wp:effectExtent l="0" t="0" r="0" b="0"/>
            <wp:docPr id="6269162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16254" name="Picture 1" descr="A screen shot of a computer program&#10;&#10;AI-generated content may be incorrect."/>
                    <pic:cNvPicPr/>
                  </pic:nvPicPr>
                  <pic:blipFill>
                    <a:blip r:embed="rId14"/>
                    <a:stretch>
                      <a:fillRect/>
                    </a:stretch>
                  </pic:blipFill>
                  <pic:spPr>
                    <a:xfrm>
                      <a:off x="0" y="0"/>
                      <a:ext cx="5029200" cy="4000500"/>
                    </a:xfrm>
                    <a:prstGeom prst="rect">
                      <a:avLst/>
                    </a:prstGeom>
                  </pic:spPr>
                </pic:pic>
              </a:graphicData>
            </a:graphic>
          </wp:inline>
        </w:drawing>
      </w:r>
      <w:r>
        <w:rPr>
          <w:spacing w:val="5"/>
          <w:kern w:val="1"/>
        </w:rPr>
        <w:br/>
        <w:t xml:space="preserve">Figure 7: </w:t>
      </w:r>
      <w:proofErr w:type="spellStart"/>
      <w:r>
        <w:rPr>
          <w:spacing w:val="5"/>
          <w:kern w:val="1"/>
        </w:rPr>
        <w:t>CLIPModel</w:t>
      </w:r>
      <w:proofErr w:type="spellEnd"/>
      <w:r>
        <w:rPr>
          <w:spacing w:val="5"/>
          <w:kern w:val="1"/>
        </w:rPr>
        <w:t xml:space="preserve"> combining the Image Encoder &amp; Text Encoder, with contrastive loss.</w:t>
      </w:r>
    </w:p>
    <w:p w14:paraId="121E1585" w14:textId="53248CE2" w:rsidR="00F56A55" w:rsidRDefault="00F56A55" w:rsidP="000D6728">
      <w:pPr>
        <w:widowControl w:val="0"/>
        <w:autoSpaceDE w:val="0"/>
        <w:autoSpaceDN w:val="0"/>
        <w:adjustRightInd w:val="0"/>
        <w:spacing w:before="120" w:line="226" w:lineRule="auto"/>
        <w:jc w:val="both"/>
        <w:rPr>
          <w:spacing w:val="5"/>
          <w:kern w:val="1"/>
        </w:rPr>
      </w:pPr>
    </w:p>
    <w:p w14:paraId="0D9F0AA1" w14:textId="0C67F434" w:rsidR="00F56A55" w:rsidRDefault="00F56A55" w:rsidP="00F56A55">
      <w:pPr>
        <w:widowControl w:val="0"/>
        <w:autoSpaceDE w:val="0"/>
        <w:autoSpaceDN w:val="0"/>
        <w:adjustRightInd w:val="0"/>
        <w:rPr>
          <w:b/>
          <w:bCs/>
          <w:spacing w:val="24"/>
          <w:kern w:val="1"/>
          <w:sz w:val="24"/>
          <w:szCs w:val="24"/>
        </w:rPr>
      </w:pPr>
      <w:r>
        <w:rPr>
          <w:b/>
          <w:bCs/>
          <w:spacing w:val="24"/>
          <w:kern w:val="1"/>
          <w:sz w:val="24"/>
          <w:szCs w:val="24"/>
        </w:rPr>
        <w:t>4</w:t>
      </w:r>
      <w:r>
        <w:rPr>
          <w:b/>
          <w:bCs/>
          <w:spacing w:val="24"/>
          <w:kern w:val="1"/>
          <w:sz w:val="24"/>
          <w:szCs w:val="24"/>
        </w:rPr>
        <w:tab/>
      </w:r>
      <w:r w:rsidRPr="00F56A55">
        <w:rPr>
          <w:b/>
          <w:bCs/>
          <w:spacing w:val="24"/>
          <w:kern w:val="1"/>
          <w:sz w:val="24"/>
          <w:szCs w:val="24"/>
        </w:rPr>
        <w:t>Training Process (30%)</w:t>
      </w:r>
    </w:p>
    <w:p w14:paraId="0A119C1D" w14:textId="3F24824F" w:rsidR="00513BF9" w:rsidRPr="00F56A55" w:rsidRDefault="009148D5" w:rsidP="000D6728">
      <w:pPr>
        <w:widowControl w:val="0"/>
        <w:autoSpaceDE w:val="0"/>
        <w:autoSpaceDN w:val="0"/>
        <w:adjustRightInd w:val="0"/>
        <w:spacing w:before="120" w:line="226" w:lineRule="auto"/>
        <w:jc w:val="both"/>
        <w:rPr>
          <w:spacing w:val="5"/>
          <w:kern w:val="1"/>
        </w:rPr>
      </w:pPr>
      <w:r>
        <w:rPr>
          <w:spacing w:val="5"/>
          <w:kern w:val="1"/>
        </w:rPr>
        <w:t>T</w:t>
      </w:r>
      <w:r w:rsidR="00B078AC">
        <w:rPr>
          <w:spacing w:val="5"/>
          <w:kern w:val="1"/>
        </w:rPr>
        <w:t xml:space="preserve">o train the CLIP model, </w:t>
      </w:r>
      <w:r w:rsidR="004A0AB2">
        <w:rPr>
          <w:spacing w:val="5"/>
          <w:kern w:val="1"/>
        </w:rPr>
        <w:t>the loss function used is the InfoNCE – Info Noise Contrastive Estimation, which is a form of contrastive loss. This loss helps to position positive pairs – the image and correct text close to each other, while pushing the negative pairs – of images which are not related to labels further away from each other.</w:t>
      </w:r>
    </w:p>
    <w:p w14:paraId="6E48ABC0" w14:textId="7D8315CF" w:rsidR="00F56A55" w:rsidRDefault="00975D69" w:rsidP="00F56A55">
      <w:pPr>
        <w:widowControl w:val="0"/>
        <w:autoSpaceDE w:val="0"/>
        <w:autoSpaceDN w:val="0"/>
        <w:adjustRightInd w:val="0"/>
        <w:spacing w:before="120" w:line="226" w:lineRule="auto"/>
        <w:jc w:val="both"/>
        <w:rPr>
          <w:spacing w:val="5"/>
          <w:kern w:val="1"/>
        </w:rPr>
      </w:pPr>
      <w:r>
        <w:rPr>
          <w:spacing w:val="5"/>
          <w:kern w:val="1"/>
        </w:rPr>
        <w:t>The training and evaluation loss was captured at each epoch and has been graphed as shown in the figure below:</w:t>
      </w:r>
    </w:p>
    <w:p w14:paraId="66336A7D" w14:textId="7C446018" w:rsidR="00975D69" w:rsidRDefault="00975D69" w:rsidP="00F56A55">
      <w:pPr>
        <w:widowControl w:val="0"/>
        <w:autoSpaceDE w:val="0"/>
        <w:autoSpaceDN w:val="0"/>
        <w:adjustRightInd w:val="0"/>
        <w:spacing w:before="120" w:line="226" w:lineRule="auto"/>
        <w:jc w:val="both"/>
        <w:rPr>
          <w:spacing w:val="5"/>
          <w:kern w:val="1"/>
        </w:rPr>
      </w:pPr>
      <w:r>
        <w:rPr>
          <w:noProof/>
          <w:spacing w:val="5"/>
          <w:kern w:val="1"/>
        </w:rPr>
        <w:lastRenderedPageBreak/>
        <w:drawing>
          <wp:inline distT="0" distB="0" distL="0" distR="0" wp14:anchorId="701C3EFF" wp14:editId="248D6C32">
            <wp:extent cx="5029200" cy="2791460"/>
            <wp:effectExtent l="0" t="0" r="0" b="2540"/>
            <wp:docPr id="2031381778"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81778" name="Picture 1" descr="A graph with a line&#10;&#10;AI-generated content may be incorrect."/>
                    <pic:cNvPicPr/>
                  </pic:nvPicPr>
                  <pic:blipFill>
                    <a:blip r:embed="rId15"/>
                    <a:stretch>
                      <a:fillRect/>
                    </a:stretch>
                  </pic:blipFill>
                  <pic:spPr>
                    <a:xfrm>
                      <a:off x="0" y="0"/>
                      <a:ext cx="5029200" cy="2791460"/>
                    </a:xfrm>
                    <a:prstGeom prst="rect">
                      <a:avLst/>
                    </a:prstGeom>
                  </pic:spPr>
                </pic:pic>
              </a:graphicData>
            </a:graphic>
          </wp:inline>
        </w:drawing>
      </w:r>
      <w:r>
        <w:rPr>
          <w:spacing w:val="5"/>
          <w:kern w:val="1"/>
        </w:rPr>
        <w:br/>
        <w:t>Figure 8: Training &amp; validation loss per epoch.</w:t>
      </w:r>
    </w:p>
    <w:p w14:paraId="5C6A2D92" w14:textId="77777777" w:rsidR="00975D69" w:rsidRDefault="00975D69" w:rsidP="00F56A55">
      <w:pPr>
        <w:widowControl w:val="0"/>
        <w:autoSpaceDE w:val="0"/>
        <w:autoSpaceDN w:val="0"/>
        <w:adjustRightInd w:val="0"/>
        <w:spacing w:before="120" w:line="226" w:lineRule="auto"/>
        <w:jc w:val="both"/>
        <w:rPr>
          <w:spacing w:val="5"/>
          <w:kern w:val="1"/>
        </w:rPr>
      </w:pPr>
    </w:p>
    <w:p w14:paraId="74F1E4F3" w14:textId="445E1207" w:rsidR="00F56A55" w:rsidRDefault="00F56A55" w:rsidP="00F56A55">
      <w:pPr>
        <w:widowControl w:val="0"/>
        <w:autoSpaceDE w:val="0"/>
        <w:autoSpaceDN w:val="0"/>
        <w:adjustRightInd w:val="0"/>
        <w:rPr>
          <w:b/>
          <w:bCs/>
          <w:spacing w:val="24"/>
          <w:kern w:val="1"/>
          <w:sz w:val="24"/>
          <w:szCs w:val="24"/>
        </w:rPr>
      </w:pPr>
      <w:r>
        <w:rPr>
          <w:b/>
          <w:bCs/>
          <w:spacing w:val="24"/>
          <w:kern w:val="1"/>
          <w:sz w:val="24"/>
          <w:szCs w:val="24"/>
        </w:rPr>
        <w:t>5</w:t>
      </w:r>
      <w:r>
        <w:rPr>
          <w:b/>
          <w:bCs/>
          <w:spacing w:val="24"/>
          <w:kern w:val="1"/>
          <w:sz w:val="24"/>
          <w:szCs w:val="24"/>
        </w:rPr>
        <w:tab/>
      </w:r>
      <w:r w:rsidRPr="00F56A55">
        <w:rPr>
          <w:b/>
          <w:bCs/>
          <w:spacing w:val="24"/>
          <w:kern w:val="1"/>
          <w:sz w:val="24"/>
          <w:szCs w:val="24"/>
        </w:rPr>
        <w:t>Evaluation and Results (20%)</w:t>
      </w:r>
    </w:p>
    <w:p w14:paraId="75B660E2" w14:textId="0708C748" w:rsidR="0019026D" w:rsidRDefault="00945F57" w:rsidP="0019026D">
      <w:pPr>
        <w:widowControl w:val="0"/>
        <w:autoSpaceDE w:val="0"/>
        <w:autoSpaceDN w:val="0"/>
        <w:adjustRightInd w:val="0"/>
        <w:spacing w:before="120" w:line="226" w:lineRule="auto"/>
        <w:jc w:val="both"/>
        <w:rPr>
          <w:spacing w:val="5"/>
          <w:kern w:val="1"/>
        </w:rPr>
      </w:pPr>
      <w:r>
        <w:rPr>
          <w:spacing w:val="5"/>
          <w:kern w:val="1"/>
        </w:rPr>
        <w:t>To evaluate this model the recall @ k, mean rank and mean reciprocal rank has been calculated. This model will also be evaluated on the two tasks that it can perform:</w:t>
      </w:r>
    </w:p>
    <w:p w14:paraId="4C4F37E8" w14:textId="3A47444C" w:rsidR="00945F57" w:rsidRDefault="00945F57" w:rsidP="00945F57">
      <w:pPr>
        <w:pStyle w:val="ListParagraph"/>
        <w:widowControl w:val="0"/>
        <w:numPr>
          <w:ilvl w:val="0"/>
          <w:numId w:val="24"/>
        </w:numPr>
        <w:autoSpaceDE w:val="0"/>
        <w:autoSpaceDN w:val="0"/>
        <w:adjustRightInd w:val="0"/>
        <w:spacing w:before="120" w:line="226" w:lineRule="auto"/>
        <w:jc w:val="both"/>
        <w:rPr>
          <w:spacing w:val="5"/>
          <w:kern w:val="1"/>
        </w:rPr>
      </w:pPr>
      <w:r>
        <w:rPr>
          <w:spacing w:val="5"/>
          <w:kern w:val="1"/>
        </w:rPr>
        <w:t>Text to Image</w:t>
      </w:r>
    </w:p>
    <w:p w14:paraId="30734566" w14:textId="1DC1E169" w:rsidR="00945F57" w:rsidRDefault="00945F57" w:rsidP="00945F57">
      <w:pPr>
        <w:pStyle w:val="ListParagraph"/>
        <w:widowControl w:val="0"/>
        <w:numPr>
          <w:ilvl w:val="0"/>
          <w:numId w:val="24"/>
        </w:numPr>
        <w:autoSpaceDE w:val="0"/>
        <w:autoSpaceDN w:val="0"/>
        <w:adjustRightInd w:val="0"/>
        <w:spacing w:before="120" w:line="226" w:lineRule="auto"/>
        <w:jc w:val="both"/>
        <w:rPr>
          <w:spacing w:val="5"/>
          <w:kern w:val="1"/>
        </w:rPr>
      </w:pPr>
      <w:r>
        <w:rPr>
          <w:spacing w:val="5"/>
          <w:kern w:val="1"/>
        </w:rPr>
        <w:t>Image to Text</w:t>
      </w:r>
    </w:p>
    <w:p w14:paraId="54537133" w14:textId="77777777" w:rsidR="00945F57" w:rsidRPr="00945F57" w:rsidRDefault="00945F57" w:rsidP="00945F57">
      <w:pPr>
        <w:widowControl w:val="0"/>
        <w:autoSpaceDE w:val="0"/>
        <w:autoSpaceDN w:val="0"/>
        <w:adjustRightInd w:val="0"/>
        <w:spacing w:before="120" w:line="226" w:lineRule="auto"/>
        <w:jc w:val="both"/>
        <w:rPr>
          <w:spacing w:val="5"/>
          <w:kern w:val="1"/>
        </w:rPr>
      </w:pPr>
    </w:p>
    <w:p w14:paraId="70AFA1C1" w14:textId="5DE06490" w:rsidR="0019026D" w:rsidRDefault="0019026D" w:rsidP="0019026D">
      <w:pPr>
        <w:widowControl w:val="0"/>
        <w:autoSpaceDE w:val="0"/>
        <w:autoSpaceDN w:val="0"/>
        <w:adjustRightInd w:val="0"/>
        <w:rPr>
          <w:b/>
          <w:bCs/>
          <w:spacing w:val="24"/>
          <w:kern w:val="1"/>
        </w:rPr>
      </w:pPr>
      <w:r>
        <w:rPr>
          <w:b/>
          <w:bCs/>
          <w:spacing w:val="24"/>
          <w:kern w:val="1"/>
        </w:rPr>
        <w:t>5</w:t>
      </w:r>
      <w:r>
        <w:rPr>
          <w:b/>
          <w:bCs/>
          <w:spacing w:val="24"/>
          <w:kern w:val="1"/>
        </w:rPr>
        <w:t xml:space="preserve">.1 </w:t>
      </w:r>
      <w:r>
        <w:rPr>
          <w:b/>
          <w:bCs/>
          <w:spacing w:val="24"/>
          <w:kern w:val="1"/>
        </w:rPr>
        <w:tab/>
      </w:r>
      <w:r>
        <w:rPr>
          <w:b/>
          <w:bCs/>
          <w:spacing w:val="24"/>
          <w:kern w:val="1"/>
        </w:rPr>
        <w:t>Recall @ K</w:t>
      </w:r>
    </w:p>
    <w:p w14:paraId="7EE93662" w14:textId="556DCC06" w:rsidR="00F56A55" w:rsidRDefault="00EE3836" w:rsidP="0019026D">
      <w:pPr>
        <w:widowControl w:val="0"/>
        <w:autoSpaceDE w:val="0"/>
        <w:autoSpaceDN w:val="0"/>
        <w:adjustRightInd w:val="0"/>
        <w:spacing w:before="120" w:line="226" w:lineRule="auto"/>
        <w:jc w:val="both"/>
        <w:rPr>
          <w:spacing w:val="5"/>
          <w:kern w:val="1"/>
        </w:rPr>
      </w:pPr>
      <w:r>
        <w:rPr>
          <w:spacing w:val="5"/>
          <w:kern w:val="1"/>
        </w:rPr>
        <w:t>Recall @ k measures how often the correct image is found given the top k texts, or how often the correct text is found from the top k images.</w:t>
      </w:r>
    </w:p>
    <w:p w14:paraId="4B483565" w14:textId="69D109AA" w:rsidR="0019026D" w:rsidRDefault="00EE3836" w:rsidP="00EE3836">
      <w:pPr>
        <w:widowControl w:val="0"/>
        <w:autoSpaceDE w:val="0"/>
        <w:autoSpaceDN w:val="0"/>
        <w:adjustRightInd w:val="0"/>
        <w:spacing w:before="120" w:line="226" w:lineRule="auto"/>
        <w:jc w:val="both"/>
        <w:rPr>
          <w:spacing w:val="5"/>
          <w:kern w:val="1"/>
        </w:rPr>
      </w:pPr>
      <w:r>
        <w:rPr>
          <w:spacing w:val="5"/>
          <w:kern w:val="1"/>
        </w:rPr>
        <w:t>The results for the recall @ k are as follows:</w:t>
      </w:r>
    </w:p>
    <w:p w14:paraId="68132DFB" w14:textId="56383331" w:rsidR="00EE3836" w:rsidRDefault="004537A9" w:rsidP="00EE3836">
      <w:pPr>
        <w:widowControl w:val="0"/>
        <w:autoSpaceDE w:val="0"/>
        <w:autoSpaceDN w:val="0"/>
        <w:adjustRightInd w:val="0"/>
        <w:spacing w:before="120" w:line="226" w:lineRule="auto"/>
        <w:jc w:val="both"/>
        <w:rPr>
          <w:spacing w:val="5"/>
          <w:kern w:val="1"/>
        </w:rPr>
      </w:pPr>
      <w:r>
        <w:rPr>
          <w:spacing w:val="5"/>
          <w:kern w:val="1"/>
        </w:rPr>
        <w:t>Table 2: Recall @ k</w:t>
      </w:r>
      <w:r w:rsidR="00BE4B70">
        <w:rPr>
          <w:spacing w:val="5"/>
          <w:kern w:val="1"/>
        </w:rPr>
        <w:t xml:space="preserve"> for the Training Set</w:t>
      </w:r>
    </w:p>
    <w:tbl>
      <w:tblPr>
        <w:tblStyle w:val="GridTable5Dark-Accent1"/>
        <w:tblW w:w="0" w:type="auto"/>
        <w:tblLook w:val="04A0" w:firstRow="1" w:lastRow="0" w:firstColumn="1" w:lastColumn="0" w:noHBand="0" w:noVBand="1"/>
      </w:tblPr>
      <w:tblGrid>
        <w:gridCol w:w="2079"/>
        <w:gridCol w:w="1998"/>
        <w:gridCol w:w="2003"/>
        <w:gridCol w:w="1830"/>
      </w:tblGrid>
      <w:tr w:rsidR="00BE4B70" w14:paraId="266CDE4E" w14:textId="789721E4" w:rsidTr="00BE4B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Align w:val="center"/>
          </w:tcPr>
          <w:p w14:paraId="04D2BB48" w14:textId="43FE2119" w:rsidR="00BE4B70" w:rsidRPr="00EE3836" w:rsidRDefault="00BE4B70" w:rsidP="00800180">
            <w:pPr>
              <w:widowControl w:val="0"/>
              <w:autoSpaceDE w:val="0"/>
              <w:autoSpaceDN w:val="0"/>
              <w:adjustRightInd w:val="0"/>
              <w:spacing w:line="226" w:lineRule="auto"/>
              <w:rPr>
                <w:spacing w:val="5"/>
                <w:kern w:val="1"/>
                <w:sz w:val="18"/>
              </w:rPr>
            </w:pPr>
            <w:r w:rsidRPr="00EE3836">
              <w:rPr>
                <w:spacing w:val="5"/>
                <w:kern w:val="1"/>
                <w:sz w:val="18"/>
              </w:rPr>
              <w:t>Task</w:t>
            </w:r>
          </w:p>
        </w:tc>
        <w:tc>
          <w:tcPr>
            <w:tcW w:w="1998" w:type="dxa"/>
            <w:vAlign w:val="center"/>
          </w:tcPr>
          <w:p w14:paraId="2367685D" w14:textId="1A7399AE" w:rsidR="00BE4B70" w:rsidRPr="00EE3836" w:rsidRDefault="00BE4B70" w:rsidP="00800180">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sidRPr="00EE3836">
              <w:rPr>
                <w:spacing w:val="5"/>
                <w:kern w:val="1"/>
                <w:sz w:val="18"/>
              </w:rPr>
              <w:t>Recall @ k</w:t>
            </w:r>
          </w:p>
        </w:tc>
        <w:tc>
          <w:tcPr>
            <w:tcW w:w="2003" w:type="dxa"/>
            <w:vAlign w:val="center"/>
          </w:tcPr>
          <w:p w14:paraId="511B7BE5" w14:textId="7BFF5884" w:rsidR="00BE4B70" w:rsidRPr="00EE3836" w:rsidRDefault="00BE4B70" w:rsidP="00800180">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sidRPr="00EE3836">
              <w:rPr>
                <w:spacing w:val="5"/>
                <w:kern w:val="1"/>
                <w:sz w:val="18"/>
              </w:rPr>
              <w:t>Score</w:t>
            </w:r>
          </w:p>
        </w:tc>
        <w:tc>
          <w:tcPr>
            <w:tcW w:w="1830" w:type="dxa"/>
          </w:tcPr>
          <w:p w14:paraId="58FC179F" w14:textId="3ABA78B1" w:rsidR="00BE4B70" w:rsidRPr="00EE3836" w:rsidRDefault="00BE4B70" w:rsidP="00800180">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Pr>
                <w:spacing w:val="5"/>
                <w:kern w:val="1"/>
                <w:sz w:val="18"/>
              </w:rPr>
              <w:t>Score (%)</w:t>
            </w:r>
          </w:p>
        </w:tc>
      </w:tr>
      <w:tr w:rsidR="00BE4B70" w14:paraId="49BB7B43" w14:textId="5A2308E6" w:rsidTr="00BE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Merge w:val="restart"/>
            <w:vAlign w:val="center"/>
          </w:tcPr>
          <w:p w14:paraId="39990F35" w14:textId="75C4F0B9" w:rsidR="00BE4B70" w:rsidRPr="00EE3836" w:rsidRDefault="00BE4B70" w:rsidP="00800180">
            <w:pPr>
              <w:widowControl w:val="0"/>
              <w:autoSpaceDE w:val="0"/>
              <w:autoSpaceDN w:val="0"/>
              <w:adjustRightInd w:val="0"/>
              <w:spacing w:line="226" w:lineRule="auto"/>
              <w:rPr>
                <w:spacing w:val="5"/>
                <w:kern w:val="1"/>
                <w:sz w:val="18"/>
              </w:rPr>
            </w:pPr>
            <w:r w:rsidRPr="00EE3836">
              <w:rPr>
                <w:spacing w:val="5"/>
                <w:kern w:val="1"/>
                <w:sz w:val="18"/>
              </w:rPr>
              <w:t>Text-to-Image Retrieval</w:t>
            </w:r>
          </w:p>
        </w:tc>
        <w:tc>
          <w:tcPr>
            <w:tcW w:w="1998" w:type="dxa"/>
            <w:vAlign w:val="center"/>
          </w:tcPr>
          <w:p w14:paraId="3FE938EC" w14:textId="33CD70E3" w:rsidR="00BE4B70" w:rsidRPr="00EE3836" w:rsidRDefault="00BE4B70" w:rsidP="00800180">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EE3836">
              <w:rPr>
                <w:spacing w:val="5"/>
                <w:kern w:val="1"/>
                <w:sz w:val="18"/>
              </w:rPr>
              <w:t>Recall</w:t>
            </w:r>
            <w:r w:rsidRPr="00EE3836">
              <w:rPr>
                <w:spacing w:val="5"/>
                <w:kern w:val="1"/>
                <w:sz w:val="18"/>
              </w:rPr>
              <w:t xml:space="preserve"> </w:t>
            </w:r>
            <w:r w:rsidRPr="00EE3836">
              <w:rPr>
                <w:spacing w:val="5"/>
                <w:kern w:val="1"/>
                <w:sz w:val="18"/>
              </w:rPr>
              <w:t>@</w:t>
            </w:r>
            <w:r w:rsidRPr="00EE3836">
              <w:rPr>
                <w:spacing w:val="5"/>
                <w:kern w:val="1"/>
                <w:sz w:val="18"/>
              </w:rPr>
              <w:t xml:space="preserve"> </w:t>
            </w:r>
            <w:r w:rsidRPr="00EE3836">
              <w:rPr>
                <w:spacing w:val="5"/>
                <w:kern w:val="1"/>
                <w:sz w:val="18"/>
              </w:rPr>
              <w:t>1</w:t>
            </w:r>
          </w:p>
        </w:tc>
        <w:tc>
          <w:tcPr>
            <w:tcW w:w="2003" w:type="dxa"/>
            <w:vAlign w:val="center"/>
          </w:tcPr>
          <w:p w14:paraId="71399950" w14:textId="74C48517" w:rsidR="00BE4B70" w:rsidRPr="00EE3836" w:rsidRDefault="00BE4B70" w:rsidP="00800180">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EE3836">
              <w:rPr>
                <w:spacing w:val="5"/>
                <w:kern w:val="1"/>
                <w:sz w:val="18"/>
              </w:rPr>
              <w:t>0.8720</w:t>
            </w:r>
          </w:p>
        </w:tc>
        <w:tc>
          <w:tcPr>
            <w:tcW w:w="1830" w:type="dxa"/>
          </w:tcPr>
          <w:p w14:paraId="0D194D1A" w14:textId="5931E820" w:rsidR="00BE4B70" w:rsidRPr="00EE3836" w:rsidRDefault="00BE4B70" w:rsidP="00800180">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Pr>
                <w:spacing w:val="5"/>
                <w:kern w:val="1"/>
                <w:sz w:val="18"/>
              </w:rPr>
              <w:t>87.20 %</w:t>
            </w:r>
          </w:p>
        </w:tc>
      </w:tr>
      <w:tr w:rsidR="00BE4B70" w14:paraId="21EDCE02" w14:textId="1EAFA75A" w:rsidTr="00BE4B70">
        <w:tc>
          <w:tcPr>
            <w:cnfStyle w:val="001000000000" w:firstRow="0" w:lastRow="0" w:firstColumn="1" w:lastColumn="0" w:oddVBand="0" w:evenVBand="0" w:oddHBand="0" w:evenHBand="0" w:firstRowFirstColumn="0" w:firstRowLastColumn="0" w:lastRowFirstColumn="0" w:lastRowLastColumn="0"/>
            <w:tcW w:w="2079" w:type="dxa"/>
            <w:vMerge/>
            <w:vAlign w:val="center"/>
          </w:tcPr>
          <w:p w14:paraId="38749414" w14:textId="77777777" w:rsidR="00BE4B70" w:rsidRPr="00EE3836" w:rsidRDefault="00BE4B70" w:rsidP="00800180">
            <w:pPr>
              <w:widowControl w:val="0"/>
              <w:autoSpaceDE w:val="0"/>
              <w:autoSpaceDN w:val="0"/>
              <w:adjustRightInd w:val="0"/>
              <w:spacing w:line="226" w:lineRule="auto"/>
              <w:rPr>
                <w:spacing w:val="5"/>
                <w:kern w:val="1"/>
                <w:sz w:val="18"/>
              </w:rPr>
            </w:pPr>
          </w:p>
        </w:tc>
        <w:tc>
          <w:tcPr>
            <w:tcW w:w="1998" w:type="dxa"/>
            <w:vAlign w:val="center"/>
          </w:tcPr>
          <w:p w14:paraId="6B619BD4" w14:textId="79AF8840" w:rsidR="00BE4B70" w:rsidRPr="00EE3836" w:rsidRDefault="00BE4B70" w:rsidP="00800180">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EE3836">
              <w:rPr>
                <w:spacing w:val="5"/>
                <w:kern w:val="1"/>
                <w:sz w:val="18"/>
              </w:rPr>
              <w:t>Recall</w:t>
            </w:r>
            <w:r w:rsidRPr="00EE3836">
              <w:rPr>
                <w:spacing w:val="5"/>
                <w:kern w:val="1"/>
                <w:sz w:val="18"/>
              </w:rPr>
              <w:t xml:space="preserve"> </w:t>
            </w:r>
            <w:r w:rsidRPr="00EE3836">
              <w:rPr>
                <w:spacing w:val="5"/>
                <w:kern w:val="1"/>
                <w:sz w:val="18"/>
              </w:rPr>
              <w:t>@</w:t>
            </w:r>
            <w:r w:rsidRPr="00EE3836">
              <w:rPr>
                <w:spacing w:val="5"/>
                <w:kern w:val="1"/>
                <w:sz w:val="18"/>
              </w:rPr>
              <w:t xml:space="preserve"> </w:t>
            </w:r>
            <w:r w:rsidRPr="00EE3836">
              <w:rPr>
                <w:spacing w:val="5"/>
                <w:kern w:val="1"/>
                <w:sz w:val="18"/>
              </w:rPr>
              <w:t>5</w:t>
            </w:r>
          </w:p>
        </w:tc>
        <w:tc>
          <w:tcPr>
            <w:tcW w:w="2003" w:type="dxa"/>
            <w:vAlign w:val="center"/>
          </w:tcPr>
          <w:p w14:paraId="1AA408AE" w14:textId="1558857D" w:rsidR="00BE4B70" w:rsidRPr="00EE3836" w:rsidRDefault="00BE4B70" w:rsidP="00800180">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EE3836">
              <w:rPr>
                <w:spacing w:val="5"/>
                <w:kern w:val="1"/>
                <w:sz w:val="18"/>
              </w:rPr>
              <w:t>0.9936</w:t>
            </w:r>
          </w:p>
        </w:tc>
        <w:tc>
          <w:tcPr>
            <w:tcW w:w="1830" w:type="dxa"/>
          </w:tcPr>
          <w:p w14:paraId="53B3F76B" w14:textId="19ECE0F2" w:rsidR="00BE4B70" w:rsidRPr="00EE3836" w:rsidRDefault="00BE4B70" w:rsidP="00800180">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EE3836">
              <w:rPr>
                <w:spacing w:val="5"/>
                <w:kern w:val="1"/>
                <w:sz w:val="18"/>
              </w:rPr>
              <w:t>99</w:t>
            </w:r>
            <w:r>
              <w:rPr>
                <w:spacing w:val="5"/>
                <w:kern w:val="1"/>
                <w:sz w:val="18"/>
              </w:rPr>
              <w:t>.</w:t>
            </w:r>
            <w:r w:rsidRPr="00EE3836">
              <w:rPr>
                <w:spacing w:val="5"/>
                <w:kern w:val="1"/>
                <w:sz w:val="18"/>
              </w:rPr>
              <w:t>36</w:t>
            </w:r>
            <w:r>
              <w:rPr>
                <w:spacing w:val="5"/>
                <w:kern w:val="1"/>
                <w:sz w:val="18"/>
              </w:rPr>
              <w:t xml:space="preserve"> %</w:t>
            </w:r>
          </w:p>
        </w:tc>
      </w:tr>
      <w:tr w:rsidR="00BE4B70" w14:paraId="7548649F" w14:textId="3A27A7E7" w:rsidTr="00BE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Merge/>
            <w:vAlign w:val="center"/>
          </w:tcPr>
          <w:p w14:paraId="3B04F18D" w14:textId="77777777" w:rsidR="00BE4B70" w:rsidRPr="00EE3836" w:rsidRDefault="00BE4B70" w:rsidP="00800180">
            <w:pPr>
              <w:widowControl w:val="0"/>
              <w:autoSpaceDE w:val="0"/>
              <w:autoSpaceDN w:val="0"/>
              <w:adjustRightInd w:val="0"/>
              <w:spacing w:line="226" w:lineRule="auto"/>
              <w:rPr>
                <w:spacing w:val="5"/>
                <w:kern w:val="1"/>
                <w:sz w:val="18"/>
              </w:rPr>
            </w:pPr>
          </w:p>
        </w:tc>
        <w:tc>
          <w:tcPr>
            <w:tcW w:w="1998" w:type="dxa"/>
            <w:vAlign w:val="center"/>
          </w:tcPr>
          <w:p w14:paraId="47B38B5C" w14:textId="64283738" w:rsidR="00BE4B70" w:rsidRPr="00EE3836" w:rsidRDefault="00BE4B70" w:rsidP="00800180">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EE3836">
              <w:rPr>
                <w:spacing w:val="5"/>
                <w:kern w:val="1"/>
                <w:sz w:val="18"/>
              </w:rPr>
              <w:t>Recall</w:t>
            </w:r>
            <w:r w:rsidRPr="00EE3836">
              <w:rPr>
                <w:spacing w:val="5"/>
                <w:kern w:val="1"/>
                <w:sz w:val="18"/>
              </w:rPr>
              <w:t xml:space="preserve"> </w:t>
            </w:r>
            <w:r w:rsidRPr="00EE3836">
              <w:rPr>
                <w:spacing w:val="5"/>
                <w:kern w:val="1"/>
                <w:sz w:val="18"/>
              </w:rPr>
              <w:t>@</w:t>
            </w:r>
            <w:r w:rsidRPr="00EE3836">
              <w:rPr>
                <w:spacing w:val="5"/>
                <w:kern w:val="1"/>
                <w:sz w:val="18"/>
              </w:rPr>
              <w:t xml:space="preserve"> </w:t>
            </w:r>
            <w:r w:rsidRPr="00EE3836">
              <w:rPr>
                <w:spacing w:val="5"/>
                <w:kern w:val="1"/>
                <w:sz w:val="18"/>
              </w:rPr>
              <w:t>10</w:t>
            </w:r>
          </w:p>
        </w:tc>
        <w:tc>
          <w:tcPr>
            <w:tcW w:w="2003" w:type="dxa"/>
            <w:vAlign w:val="center"/>
          </w:tcPr>
          <w:p w14:paraId="4DF619CB" w14:textId="287801F8" w:rsidR="00BE4B70" w:rsidRPr="00EE3836" w:rsidRDefault="00BE4B70" w:rsidP="00800180">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EE3836">
              <w:rPr>
                <w:spacing w:val="5"/>
                <w:kern w:val="1"/>
                <w:sz w:val="18"/>
              </w:rPr>
              <w:t>1.0000</w:t>
            </w:r>
          </w:p>
        </w:tc>
        <w:tc>
          <w:tcPr>
            <w:tcW w:w="1830" w:type="dxa"/>
          </w:tcPr>
          <w:p w14:paraId="1E610F34" w14:textId="0816CD15" w:rsidR="00BE4B70" w:rsidRPr="00EE3836" w:rsidRDefault="00BE4B70" w:rsidP="00800180">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Pr>
                <w:spacing w:val="5"/>
                <w:kern w:val="1"/>
                <w:sz w:val="18"/>
              </w:rPr>
              <w:t>100</w:t>
            </w:r>
            <w:r w:rsidR="00BC74B8">
              <w:rPr>
                <w:spacing w:val="5"/>
                <w:kern w:val="1"/>
                <w:sz w:val="18"/>
              </w:rPr>
              <w:t xml:space="preserve">.00 </w:t>
            </w:r>
            <w:r>
              <w:rPr>
                <w:spacing w:val="5"/>
                <w:kern w:val="1"/>
                <w:sz w:val="18"/>
              </w:rPr>
              <w:t>%</w:t>
            </w:r>
          </w:p>
        </w:tc>
      </w:tr>
      <w:tr w:rsidR="00BE4B70" w14:paraId="22CC387A" w14:textId="0C90FFE8" w:rsidTr="00BE4B70">
        <w:tc>
          <w:tcPr>
            <w:cnfStyle w:val="001000000000" w:firstRow="0" w:lastRow="0" w:firstColumn="1" w:lastColumn="0" w:oddVBand="0" w:evenVBand="0" w:oddHBand="0" w:evenHBand="0" w:firstRowFirstColumn="0" w:firstRowLastColumn="0" w:lastRowFirstColumn="0" w:lastRowLastColumn="0"/>
            <w:tcW w:w="2079" w:type="dxa"/>
            <w:vMerge w:val="restart"/>
            <w:vAlign w:val="center"/>
          </w:tcPr>
          <w:p w14:paraId="75492CD5" w14:textId="7A97DD8A" w:rsidR="00BE4B70" w:rsidRPr="00EE3836" w:rsidRDefault="00BE4B70" w:rsidP="00800180">
            <w:pPr>
              <w:widowControl w:val="0"/>
              <w:autoSpaceDE w:val="0"/>
              <w:autoSpaceDN w:val="0"/>
              <w:adjustRightInd w:val="0"/>
              <w:spacing w:line="226" w:lineRule="auto"/>
              <w:rPr>
                <w:spacing w:val="5"/>
                <w:kern w:val="1"/>
                <w:sz w:val="18"/>
              </w:rPr>
            </w:pPr>
            <w:r w:rsidRPr="00800180">
              <w:rPr>
                <w:spacing w:val="5"/>
                <w:kern w:val="1"/>
                <w:sz w:val="18"/>
              </w:rPr>
              <w:t>Image-to-Text Retrieval</w:t>
            </w:r>
          </w:p>
        </w:tc>
        <w:tc>
          <w:tcPr>
            <w:tcW w:w="1998" w:type="dxa"/>
            <w:vAlign w:val="center"/>
          </w:tcPr>
          <w:p w14:paraId="1349D800" w14:textId="6B984754" w:rsidR="00BE4B70" w:rsidRPr="00EE3836" w:rsidRDefault="00BE4B70" w:rsidP="00800180">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EE3836">
              <w:rPr>
                <w:spacing w:val="5"/>
                <w:kern w:val="1"/>
                <w:sz w:val="18"/>
              </w:rPr>
              <w:t>Recall @ 1</w:t>
            </w:r>
          </w:p>
        </w:tc>
        <w:tc>
          <w:tcPr>
            <w:tcW w:w="2003" w:type="dxa"/>
            <w:vAlign w:val="center"/>
          </w:tcPr>
          <w:p w14:paraId="12F02BC7" w14:textId="3D629B18" w:rsidR="00BE4B70" w:rsidRPr="00EE3836" w:rsidRDefault="00BE4B70" w:rsidP="00800180">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4537A9">
              <w:rPr>
                <w:spacing w:val="5"/>
                <w:kern w:val="1"/>
                <w:sz w:val="18"/>
              </w:rPr>
              <w:t>0.9136</w:t>
            </w:r>
          </w:p>
        </w:tc>
        <w:tc>
          <w:tcPr>
            <w:tcW w:w="1830" w:type="dxa"/>
          </w:tcPr>
          <w:p w14:paraId="31B61BBB" w14:textId="7F451ACD" w:rsidR="00BE4B70" w:rsidRPr="004537A9" w:rsidRDefault="00BE4B70" w:rsidP="00800180">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4537A9">
              <w:rPr>
                <w:spacing w:val="5"/>
                <w:kern w:val="1"/>
                <w:sz w:val="18"/>
              </w:rPr>
              <w:t>91</w:t>
            </w:r>
            <w:r>
              <w:rPr>
                <w:spacing w:val="5"/>
                <w:kern w:val="1"/>
                <w:sz w:val="18"/>
              </w:rPr>
              <w:t>.</w:t>
            </w:r>
            <w:r w:rsidRPr="004537A9">
              <w:rPr>
                <w:spacing w:val="5"/>
                <w:kern w:val="1"/>
                <w:sz w:val="18"/>
              </w:rPr>
              <w:t>36</w:t>
            </w:r>
            <w:r>
              <w:rPr>
                <w:spacing w:val="5"/>
                <w:kern w:val="1"/>
                <w:sz w:val="18"/>
              </w:rPr>
              <w:t xml:space="preserve"> %</w:t>
            </w:r>
          </w:p>
        </w:tc>
      </w:tr>
      <w:tr w:rsidR="00BE4B70" w14:paraId="6E26D8A6" w14:textId="3252B478" w:rsidTr="00BE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Merge/>
            <w:vAlign w:val="center"/>
          </w:tcPr>
          <w:p w14:paraId="0F9F693B" w14:textId="77777777" w:rsidR="00BE4B70" w:rsidRPr="00EE3836" w:rsidRDefault="00BE4B70" w:rsidP="00800180">
            <w:pPr>
              <w:widowControl w:val="0"/>
              <w:autoSpaceDE w:val="0"/>
              <w:autoSpaceDN w:val="0"/>
              <w:adjustRightInd w:val="0"/>
              <w:spacing w:line="226" w:lineRule="auto"/>
              <w:rPr>
                <w:spacing w:val="5"/>
                <w:kern w:val="1"/>
                <w:sz w:val="18"/>
              </w:rPr>
            </w:pPr>
          </w:p>
        </w:tc>
        <w:tc>
          <w:tcPr>
            <w:tcW w:w="1998" w:type="dxa"/>
            <w:vAlign w:val="center"/>
          </w:tcPr>
          <w:p w14:paraId="7194A5CB" w14:textId="4BF55E92" w:rsidR="00BE4B70" w:rsidRPr="00EE3836" w:rsidRDefault="00BE4B70" w:rsidP="00800180">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EE3836">
              <w:rPr>
                <w:spacing w:val="5"/>
                <w:kern w:val="1"/>
                <w:sz w:val="18"/>
              </w:rPr>
              <w:t>Recall @ 5</w:t>
            </w:r>
          </w:p>
        </w:tc>
        <w:tc>
          <w:tcPr>
            <w:tcW w:w="2003" w:type="dxa"/>
            <w:vAlign w:val="center"/>
          </w:tcPr>
          <w:p w14:paraId="6EA940C6" w14:textId="591727DE" w:rsidR="00BE4B70" w:rsidRPr="00EE3836" w:rsidRDefault="00BE4B70" w:rsidP="00800180">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4537A9">
              <w:rPr>
                <w:spacing w:val="5"/>
                <w:kern w:val="1"/>
                <w:sz w:val="18"/>
              </w:rPr>
              <w:t>0.9888</w:t>
            </w:r>
          </w:p>
        </w:tc>
        <w:tc>
          <w:tcPr>
            <w:tcW w:w="1830" w:type="dxa"/>
          </w:tcPr>
          <w:p w14:paraId="29E229C6" w14:textId="239E9809" w:rsidR="00BE4B70" w:rsidRPr="004537A9" w:rsidRDefault="00BE4B70" w:rsidP="00800180">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4537A9">
              <w:rPr>
                <w:spacing w:val="5"/>
                <w:kern w:val="1"/>
                <w:sz w:val="18"/>
              </w:rPr>
              <w:t>98</w:t>
            </w:r>
            <w:r>
              <w:rPr>
                <w:spacing w:val="5"/>
                <w:kern w:val="1"/>
                <w:sz w:val="18"/>
              </w:rPr>
              <w:t>.</w:t>
            </w:r>
            <w:r w:rsidRPr="004537A9">
              <w:rPr>
                <w:spacing w:val="5"/>
                <w:kern w:val="1"/>
                <w:sz w:val="18"/>
              </w:rPr>
              <w:t>88</w:t>
            </w:r>
            <w:r>
              <w:rPr>
                <w:spacing w:val="5"/>
                <w:kern w:val="1"/>
                <w:sz w:val="18"/>
              </w:rPr>
              <w:t xml:space="preserve"> %</w:t>
            </w:r>
          </w:p>
        </w:tc>
      </w:tr>
      <w:tr w:rsidR="00BE4B70" w14:paraId="3294C29D" w14:textId="64696406" w:rsidTr="00BE4B70">
        <w:tc>
          <w:tcPr>
            <w:cnfStyle w:val="001000000000" w:firstRow="0" w:lastRow="0" w:firstColumn="1" w:lastColumn="0" w:oddVBand="0" w:evenVBand="0" w:oddHBand="0" w:evenHBand="0" w:firstRowFirstColumn="0" w:firstRowLastColumn="0" w:lastRowFirstColumn="0" w:lastRowLastColumn="0"/>
            <w:tcW w:w="2079" w:type="dxa"/>
            <w:vMerge/>
            <w:vAlign w:val="center"/>
          </w:tcPr>
          <w:p w14:paraId="635247B9" w14:textId="77777777" w:rsidR="00BE4B70" w:rsidRPr="00EE3836" w:rsidRDefault="00BE4B70" w:rsidP="00800180">
            <w:pPr>
              <w:widowControl w:val="0"/>
              <w:autoSpaceDE w:val="0"/>
              <w:autoSpaceDN w:val="0"/>
              <w:adjustRightInd w:val="0"/>
              <w:spacing w:line="226" w:lineRule="auto"/>
              <w:rPr>
                <w:spacing w:val="5"/>
                <w:kern w:val="1"/>
                <w:sz w:val="18"/>
              </w:rPr>
            </w:pPr>
          </w:p>
        </w:tc>
        <w:tc>
          <w:tcPr>
            <w:tcW w:w="1998" w:type="dxa"/>
            <w:vAlign w:val="center"/>
          </w:tcPr>
          <w:p w14:paraId="669661F1" w14:textId="1F39E706" w:rsidR="00BE4B70" w:rsidRPr="00EE3836" w:rsidRDefault="00BE4B70" w:rsidP="00800180">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EE3836">
              <w:rPr>
                <w:spacing w:val="5"/>
                <w:kern w:val="1"/>
                <w:sz w:val="18"/>
              </w:rPr>
              <w:t>Recall @ 10</w:t>
            </w:r>
          </w:p>
        </w:tc>
        <w:tc>
          <w:tcPr>
            <w:tcW w:w="2003" w:type="dxa"/>
            <w:vAlign w:val="center"/>
          </w:tcPr>
          <w:p w14:paraId="32383D4F" w14:textId="45F89CD4" w:rsidR="00BE4B70" w:rsidRPr="00EE3836" w:rsidRDefault="00BE4B70" w:rsidP="00800180">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4537A9">
              <w:rPr>
                <w:spacing w:val="5"/>
                <w:kern w:val="1"/>
                <w:sz w:val="18"/>
              </w:rPr>
              <w:t>0.9968</w:t>
            </w:r>
          </w:p>
        </w:tc>
        <w:tc>
          <w:tcPr>
            <w:tcW w:w="1830" w:type="dxa"/>
          </w:tcPr>
          <w:p w14:paraId="3A2F24E1" w14:textId="3A0739DE" w:rsidR="00BE4B70" w:rsidRPr="004537A9" w:rsidRDefault="00BE4B70" w:rsidP="00800180">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4537A9">
              <w:rPr>
                <w:spacing w:val="5"/>
                <w:kern w:val="1"/>
                <w:sz w:val="18"/>
              </w:rPr>
              <w:t>99</w:t>
            </w:r>
            <w:r>
              <w:rPr>
                <w:spacing w:val="5"/>
                <w:kern w:val="1"/>
                <w:sz w:val="18"/>
              </w:rPr>
              <w:t>.</w:t>
            </w:r>
            <w:r w:rsidRPr="004537A9">
              <w:rPr>
                <w:spacing w:val="5"/>
                <w:kern w:val="1"/>
                <w:sz w:val="18"/>
              </w:rPr>
              <w:t>68</w:t>
            </w:r>
            <w:r>
              <w:rPr>
                <w:spacing w:val="5"/>
                <w:kern w:val="1"/>
                <w:sz w:val="18"/>
              </w:rPr>
              <w:t xml:space="preserve"> %</w:t>
            </w:r>
          </w:p>
        </w:tc>
      </w:tr>
    </w:tbl>
    <w:p w14:paraId="6AE8AD31" w14:textId="77D273E1" w:rsidR="00B7645D" w:rsidRDefault="00B7645D" w:rsidP="00B7645D">
      <w:pPr>
        <w:widowControl w:val="0"/>
        <w:autoSpaceDE w:val="0"/>
        <w:autoSpaceDN w:val="0"/>
        <w:adjustRightInd w:val="0"/>
        <w:spacing w:before="120" w:line="226" w:lineRule="auto"/>
        <w:jc w:val="both"/>
        <w:rPr>
          <w:spacing w:val="5"/>
          <w:kern w:val="1"/>
        </w:rPr>
      </w:pPr>
      <w:r>
        <w:rPr>
          <w:spacing w:val="5"/>
          <w:kern w:val="1"/>
        </w:rPr>
        <w:t xml:space="preserve">Table </w:t>
      </w:r>
      <w:r>
        <w:rPr>
          <w:spacing w:val="5"/>
          <w:kern w:val="1"/>
        </w:rPr>
        <w:t>3</w:t>
      </w:r>
      <w:r>
        <w:rPr>
          <w:spacing w:val="5"/>
          <w:kern w:val="1"/>
        </w:rPr>
        <w:t xml:space="preserve">: Recall @ k for the </w:t>
      </w:r>
      <w:r>
        <w:rPr>
          <w:spacing w:val="5"/>
          <w:kern w:val="1"/>
        </w:rPr>
        <w:t>Validation</w:t>
      </w:r>
      <w:r>
        <w:rPr>
          <w:spacing w:val="5"/>
          <w:kern w:val="1"/>
        </w:rPr>
        <w:t xml:space="preserve"> Set</w:t>
      </w:r>
    </w:p>
    <w:tbl>
      <w:tblPr>
        <w:tblStyle w:val="GridTable5Dark-Accent1"/>
        <w:tblW w:w="0" w:type="auto"/>
        <w:tblLook w:val="04A0" w:firstRow="1" w:lastRow="0" w:firstColumn="1" w:lastColumn="0" w:noHBand="0" w:noVBand="1"/>
      </w:tblPr>
      <w:tblGrid>
        <w:gridCol w:w="2079"/>
        <w:gridCol w:w="1998"/>
        <w:gridCol w:w="2003"/>
        <w:gridCol w:w="1830"/>
      </w:tblGrid>
      <w:tr w:rsidR="00B7645D" w14:paraId="1F9924E7" w14:textId="77777777" w:rsidTr="005A1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Align w:val="center"/>
          </w:tcPr>
          <w:p w14:paraId="7B492623" w14:textId="77777777" w:rsidR="00B7645D" w:rsidRPr="00EE3836" w:rsidRDefault="00B7645D" w:rsidP="005A1952">
            <w:pPr>
              <w:widowControl w:val="0"/>
              <w:autoSpaceDE w:val="0"/>
              <w:autoSpaceDN w:val="0"/>
              <w:adjustRightInd w:val="0"/>
              <w:spacing w:line="226" w:lineRule="auto"/>
              <w:rPr>
                <w:spacing w:val="5"/>
                <w:kern w:val="1"/>
                <w:sz w:val="18"/>
              </w:rPr>
            </w:pPr>
            <w:r w:rsidRPr="00EE3836">
              <w:rPr>
                <w:spacing w:val="5"/>
                <w:kern w:val="1"/>
                <w:sz w:val="18"/>
              </w:rPr>
              <w:t>Task</w:t>
            </w:r>
          </w:p>
        </w:tc>
        <w:tc>
          <w:tcPr>
            <w:tcW w:w="1998" w:type="dxa"/>
            <w:vAlign w:val="center"/>
          </w:tcPr>
          <w:p w14:paraId="4048F7CA" w14:textId="77777777" w:rsidR="00B7645D" w:rsidRPr="00EE3836" w:rsidRDefault="00B7645D" w:rsidP="005A1952">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sidRPr="00EE3836">
              <w:rPr>
                <w:spacing w:val="5"/>
                <w:kern w:val="1"/>
                <w:sz w:val="18"/>
              </w:rPr>
              <w:t>Recall @ k</w:t>
            </w:r>
          </w:p>
        </w:tc>
        <w:tc>
          <w:tcPr>
            <w:tcW w:w="2003" w:type="dxa"/>
            <w:vAlign w:val="center"/>
          </w:tcPr>
          <w:p w14:paraId="4A56C996" w14:textId="77777777" w:rsidR="00B7645D" w:rsidRPr="00EE3836" w:rsidRDefault="00B7645D" w:rsidP="005A1952">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sidRPr="00EE3836">
              <w:rPr>
                <w:spacing w:val="5"/>
                <w:kern w:val="1"/>
                <w:sz w:val="18"/>
              </w:rPr>
              <w:t>Score</w:t>
            </w:r>
          </w:p>
        </w:tc>
        <w:tc>
          <w:tcPr>
            <w:tcW w:w="1830" w:type="dxa"/>
          </w:tcPr>
          <w:p w14:paraId="7E806B16" w14:textId="77777777" w:rsidR="00B7645D" w:rsidRPr="00EE3836" w:rsidRDefault="00B7645D" w:rsidP="005A1952">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Pr>
                <w:spacing w:val="5"/>
                <w:kern w:val="1"/>
                <w:sz w:val="18"/>
              </w:rPr>
              <w:t>Score (%)</w:t>
            </w:r>
          </w:p>
        </w:tc>
      </w:tr>
      <w:tr w:rsidR="00B7645D" w14:paraId="6CF08D85" w14:textId="77777777" w:rsidTr="005A1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Merge w:val="restart"/>
            <w:vAlign w:val="center"/>
          </w:tcPr>
          <w:p w14:paraId="512979C6" w14:textId="77777777" w:rsidR="00B7645D" w:rsidRPr="00EE3836" w:rsidRDefault="00B7645D" w:rsidP="005A1952">
            <w:pPr>
              <w:widowControl w:val="0"/>
              <w:autoSpaceDE w:val="0"/>
              <w:autoSpaceDN w:val="0"/>
              <w:adjustRightInd w:val="0"/>
              <w:spacing w:line="226" w:lineRule="auto"/>
              <w:rPr>
                <w:spacing w:val="5"/>
                <w:kern w:val="1"/>
                <w:sz w:val="18"/>
              </w:rPr>
            </w:pPr>
            <w:r w:rsidRPr="00EE3836">
              <w:rPr>
                <w:spacing w:val="5"/>
                <w:kern w:val="1"/>
                <w:sz w:val="18"/>
              </w:rPr>
              <w:t>Text-to-Image Retrieval</w:t>
            </w:r>
          </w:p>
        </w:tc>
        <w:tc>
          <w:tcPr>
            <w:tcW w:w="1998" w:type="dxa"/>
            <w:vAlign w:val="center"/>
          </w:tcPr>
          <w:p w14:paraId="3F318230" w14:textId="77777777" w:rsidR="00B7645D" w:rsidRPr="00EE3836" w:rsidRDefault="00B7645D"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EE3836">
              <w:rPr>
                <w:spacing w:val="5"/>
                <w:kern w:val="1"/>
                <w:sz w:val="18"/>
              </w:rPr>
              <w:t>Recall @ 1</w:t>
            </w:r>
          </w:p>
        </w:tc>
        <w:tc>
          <w:tcPr>
            <w:tcW w:w="2003" w:type="dxa"/>
            <w:vAlign w:val="center"/>
          </w:tcPr>
          <w:p w14:paraId="695C3C6F" w14:textId="15DE92B6" w:rsidR="00B7645D" w:rsidRPr="00EE3836" w:rsidRDefault="00B7645D"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B7645D">
              <w:rPr>
                <w:spacing w:val="5"/>
                <w:kern w:val="1"/>
                <w:sz w:val="18"/>
              </w:rPr>
              <w:t>0.0875</w:t>
            </w:r>
          </w:p>
        </w:tc>
        <w:tc>
          <w:tcPr>
            <w:tcW w:w="1830" w:type="dxa"/>
          </w:tcPr>
          <w:p w14:paraId="128755BA" w14:textId="3F5F7678" w:rsidR="00B7645D" w:rsidRPr="00EE3836" w:rsidRDefault="00D91B1D"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Pr>
                <w:spacing w:val="5"/>
                <w:kern w:val="1"/>
                <w:sz w:val="18"/>
              </w:rPr>
              <w:t xml:space="preserve"> </w:t>
            </w:r>
            <w:r w:rsidRPr="00B7645D">
              <w:rPr>
                <w:spacing w:val="5"/>
                <w:kern w:val="1"/>
                <w:sz w:val="18"/>
              </w:rPr>
              <w:t>8</w:t>
            </w:r>
            <w:r>
              <w:rPr>
                <w:spacing w:val="5"/>
                <w:kern w:val="1"/>
                <w:sz w:val="18"/>
              </w:rPr>
              <w:t>.</w:t>
            </w:r>
            <w:r w:rsidRPr="00B7645D">
              <w:rPr>
                <w:spacing w:val="5"/>
                <w:kern w:val="1"/>
                <w:sz w:val="18"/>
              </w:rPr>
              <w:t>75</w:t>
            </w:r>
            <w:r>
              <w:rPr>
                <w:spacing w:val="5"/>
                <w:kern w:val="1"/>
                <w:sz w:val="18"/>
              </w:rPr>
              <w:t xml:space="preserve"> %</w:t>
            </w:r>
          </w:p>
        </w:tc>
      </w:tr>
      <w:tr w:rsidR="00B7645D" w14:paraId="6129104D" w14:textId="77777777" w:rsidTr="005A1952">
        <w:tc>
          <w:tcPr>
            <w:cnfStyle w:val="001000000000" w:firstRow="0" w:lastRow="0" w:firstColumn="1" w:lastColumn="0" w:oddVBand="0" w:evenVBand="0" w:oddHBand="0" w:evenHBand="0" w:firstRowFirstColumn="0" w:firstRowLastColumn="0" w:lastRowFirstColumn="0" w:lastRowLastColumn="0"/>
            <w:tcW w:w="2079" w:type="dxa"/>
            <w:vMerge/>
            <w:vAlign w:val="center"/>
          </w:tcPr>
          <w:p w14:paraId="6372160F" w14:textId="77777777" w:rsidR="00B7645D" w:rsidRPr="00EE3836" w:rsidRDefault="00B7645D" w:rsidP="005A1952">
            <w:pPr>
              <w:widowControl w:val="0"/>
              <w:autoSpaceDE w:val="0"/>
              <w:autoSpaceDN w:val="0"/>
              <w:adjustRightInd w:val="0"/>
              <w:spacing w:line="226" w:lineRule="auto"/>
              <w:rPr>
                <w:spacing w:val="5"/>
                <w:kern w:val="1"/>
                <w:sz w:val="18"/>
              </w:rPr>
            </w:pPr>
          </w:p>
        </w:tc>
        <w:tc>
          <w:tcPr>
            <w:tcW w:w="1998" w:type="dxa"/>
            <w:vAlign w:val="center"/>
          </w:tcPr>
          <w:p w14:paraId="2AC5291F" w14:textId="77777777" w:rsidR="00B7645D" w:rsidRPr="00EE3836" w:rsidRDefault="00B7645D"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EE3836">
              <w:rPr>
                <w:spacing w:val="5"/>
                <w:kern w:val="1"/>
                <w:sz w:val="18"/>
              </w:rPr>
              <w:t>Recall @ 5</w:t>
            </w:r>
          </w:p>
        </w:tc>
        <w:tc>
          <w:tcPr>
            <w:tcW w:w="2003" w:type="dxa"/>
            <w:vAlign w:val="center"/>
          </w:tcPr>
          <w:p w14:paraId="68C764C6" w14:textId="1E395381" w:rsidR="00B7645D" w:rsidRPr="00EE3836" w:rsidRDefault="00B7645D"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B7645D">
              <w:rPr>
                <w:spacing w:val="5"/>
                <w:kern w:val="1"/>
                <w:sz w:val="18"/>
              </w:rPr>
              <w:t>0.2500</w:t>
            </w:r>
          </w:p>
        </w:tc>
        <w:tc>
          <w:tcPr>
            <w:tcW w:w="1830" w:type="dxa"/>
          </w:tcPr>
          <w:p w14:paraId="4471E9F4" w14:textId="26344C4A" w:rsidR="00B7645D" w:rsidRPr="00EE3836" w:rsidRDefault="00D91B1D"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B7645D">
              <w:rPr>
                <w:spacing w:val="5"/>
                <w:kern w:val="1"/>
                <w:sz w:val="18"/>
              </w:rPr>
              <w:t>25</w:t>
            </w:r>
            <w:r>
              <w:rPr>
                <w:spacing w:val="5"/>
                <w:kern w:val="1"/>
                <w:sz w:val="18"/>
              </w:rPr>
              <w:t xml:space="preserve">.00 </w:t>
            </w:r>
            <w:r>
              <w:rPr>
                <w:spacing w:val="5"/>
                <w:kern w:val="1"/>
                <w:sz w:val="18"/>
              </w:rPr>
              <w:t>%</w:t>
            </w:r>
          </w:p>
        </w:tc>
      </w:tr>
      <w:tr w:rsidR="00B7645D" w14:paraId="54BC7DD8" w14:textId="77777777" w:rsidTr="005A1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Merge/>
            <w:vAlign w:val="center"/>
          </w:tcPr>
          <w:p w14:paraId="7F6351EE" w14:textId="77777777" w:rsidR="00B7645D" w:rsidRPr="00EE3836" w:rsidRDefault="00B7645D" w:rsidP="005A1952">
            <w:pPr>
              <w:widowControl w:val="0"/>
              <w:autoSpaceDE w:val="0"/>
              <w:autoSpaceDN w:val="0"/>
              <w:adjustRightInd w:val="0"/>
              <w:spacing w:line="226" w:lineRule="auto"/>
              <w:rPr>
                <w:spacing w:val="5"/>
                <w:kern w:val="1"/>
                <w:sz w:val="18"/>
              </w:rPr>
            </w:pPr>
          </w:p>
        </w:tc>
        <w:tc>
          <w:tcPr>
            <w:tcW w:w="1998" w:type="dxa"/>
            <w:vAlign w:val="center"/>
          </w:tcPr>
          <w:p w14:paraId="204B103F" w14:textId="77777777" w:rsidR="00B7645D" w:rsidRPr="00EE3836" w:rsidRDefault="00B7645D"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EE3836">
              <w:rPr>
                <w:spacing w:val="5"/>
                <w:kern w:val="1"/>
                <w:sz w:val="18"/>
              </w:rPr>
              <w:t>Recall @ 10</w:t>
            </w:r>
          </w:p>
        </w:tc>
        <w:tc>
          <w:tcPr>
            <w:tcW w:w="2003" w:type="dxa"/>
            <w:vAlign w:val="center"/>
          </w:tcPr>
          <w:p w14:paraId="7ABB133B" w14:textId="5B556B61" w:rsidR="00B7645D" w:rsidRPr="00EE3836" w:rsidRDefault="00B7645D"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B7645D">
              <w:rPr>
                <w:spacing w:val="5"/>
                <w:kern w:val="1"/>
                <w:sz w:val="18"/>
              </w:rPr>
              <w:t>0.3750</w:t>
            </w:r>
          </w:p>
        </w:tc>
        <w:tc>
          <w:tcPr>
            <w:tcW w:w="1830" w:type="dxa"/>
          </w:tcPr>
          <w:p w14:paraId="75DDB02C" w14:textId="4F42D598" w:rsidR="00B7645D" w:rsidRPr="00EE3836" w:rsidRDefault="00D91B1D"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B7645D">
              <w:rPr>
                <w:spacing w:val="5"/>
                <w:kern w:val="1"/>
                <w:sz w:val="18"/>
              </w:rPr>
              <w:t>37</w:t>
            </w:r>
            <w:r>
              <w:rPr>
                <w:spacing w:val="5"/>
                <w:kern w:val="1"/>
                <w:sz w:val="18"/>
              </w:rPr>
              <w:t>.</w:t>
            </w:r>
            <w:r w:rsidRPr="00B7645D">
              <w:rPr>
                <w:spacing w:val="5"/>
                <w:kern w:val="1"/>
                <w:sz w:val="18"/>
              </w:rPr>
              <w:t>50</w:t>
            </w:r>
            <w:r>
              <w:rPr>
                <w:spacing w:val="5"/>
                <w:kern w:val="1"/>
                <w:sz w:val="18"/>
              </w:rPr>
              <w:t xml:space="preserve"> </w:t>
            </w:r>
            <w:r>
              <w:rPr>
                <w:spacing w:val="5"/>
                <w:kern w:val="1"/>
                <w:sz w:val="18"/>
              </w:rPr>
              <w:t>%</w:t>
            </w:r>
          </w:p>
        </w:tc>
      </w:tr>
      <w:tr w:rsidR="00B7645D" w14:paraId="040A0FBA" w14:textId="77777777" w:rsidTr="005A1952">
        <w:tc>
          <w:tcPr>
            <w:cnfStyle w:val="001000000000" w:firstRow="0" w:lastRow="0" w:firstColumn="1" w:lastColumn="0" w:oddVBand="0" w:evenVBand="0" w:oddHBand="0" w:evenHBand="0" w:firstRowFirstColumn="0" w:firstRowLastColumn="0" w:lastRowFirstColumn="0" w:lastRowLastColumn="0"/>
            <w:tcW w:w="2079" w:type="dxa"/>
            <w:vMerge w:val="restart"/>
            <w:vAlign w:val="center"/>
          </w:tcPr>
          <w:p w14:paraId="5E34BD08" w14:textId="77777777" w:rsidR="00B7645D" w:rsidRPr="00EE3836" w:rsidRDefault="00B7645D" w:rsidP="005A1952">
            <w:pPr>
              <w:widowControl w:val="0"/>
              <w:autoSpaceDE w:val="0"/>
              <w:autoSpaceDN w:val="0"/>
              <w:adjustRightInd w:val="0"/>
              <w:spacing w:line="226" w:lineRule="auto"/>
              <w:rPr>
                <w:spacing w:val="5"/>
                <w:kern w:val="1"/>
                <w:sz w:val="18"/>
              </w:rPr>
            </w:pPr>
            <w:r w:rsidRPr="00800180">
              <w:rPr>
                <w:spacing w:val="5"/>
                <w:kern w:val="1"/>
                <w:sz w:val="18"/>
              </w:rPr>
              <w:t>Image-to-Text Retrieval</w:t>
            </w:r>
          </w:p>
        </w:tc>
        <w:tc>
          <w:tcPr>
            <w:tcW w:w="1998" w:type="dxa"/>
            <w:vAlign w:val="center"/>
          </w:tcPr>
          <w:p w14:paraId="2844B586" w14:textId="77777777" w:rsidR="00B7645D" w:rsidRPr="00EE3836" w:rsidRDefault="00B7645D"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EE3836">
              <w:rPr>
                <w:spacing w:val="5"/>
                <w:kern w:val="1"/>
                <w:sz w:val="18"/>
              </w:rPr>
              <w:t>Recall @ 1</w:t>
            </w:r>
          </w:p>
        </w:tc>
        <w:tc>
          <w:tcPr>
            <w:tcW w:w="2003" w:type="dxa"/>
            <w:vAlign w:val="center"/>
          </w:tcPr>
          <w:p w14:paraId="6EF49272" w14:textId="49479661" w:rsidR="00B7645D" w:rsidRPr="00EE3836" w:rsidRDefault="00D91B1D"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D91B1D">
              <w:rPr>
                <w:spacing w:val="5"/>
                <w:kern w:val="1"/>
                <w:sz w:val="18"/>
              </w:rPr>
              <w:t>0.0875</w:t>
            </w:r>
          </w:p>
        </w:tc>
        <w:tc>
          <w:tcPr>
            <w:tcW w:w="1830" w:type="dxa"/>
          </w:tcPr>
          <w:p w14:paraId="37A3052B" w14:textId="6CBF7D07" w:rsidR="00B7645D" w:rsidRPr="004537A9" w:rsidRDefault="00D91B1D"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Pr>
                <w:spacing w:val="5"/>
                <w:kern w:val="1"/>
                <w:sz w:val="18"/>
              </w:rPr>
              <w:t xml:space="preserve"> </w:t>
            </w:r>
            <w:r w:rsidRPr="00D91B1D">
              <w:rPr>
                <w:spacing w:val="5"/>
                <w:kern w:val="1"/>
                <w:sz w:val="18"/>
              </w:rPr>
              <w:t>8</w:t>
            </w:r>
            <w:r>
              <w:rPr>
                <w:spacing w:val="5"/>
                <w:kern w:val="1"/>
                <w:sz w:val="18"/>
              </w:rPr>
              <w:t>.</w:t>
            </w:r>
            <w:r w:rsidRPr="00D91B1D">
              <w:rPr>
                <w:spacing w:val="5"/>
                <w:kern w:val="1"/>
                <w:sz w:val="18"/>
              </w:rPr>
              <w:t>75</w:t>
            </w:r>
            <w:r>
              <w:rPr>
                <w:spacing w:val="5"/>
                <w:kern w:val="1"/>
                <w:sz w:val="18"/>
              </w:rPr>
              <w:t xml:space="preserve"> </w:t>
            </w:r>
            <w:r>
              <w:rPr>
                <w:spacing w:val="5"/>
                <w:kern w:val="1"/>
                <w:sz w:val="18"/>
              </w:rPr>
              <w:t>%</w:t>
            </w:r>
          </w:p>
        </w:tc>
      </w:tr>
      <w:tr w:rsidR="00B7645D" w14:paraId="41EA8827" w14:textId="77777777" w:rsidTr="005A1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Merge/>
            <w:vAlign w:val="center"/>
          </w:tcPr>
          <w:p w14:paraId="110A0287" w14:textId="77777777" w:rsidR="00B7645D" w:rsidRPr="00EE3836" w:rsidRDefault="00B7645D" w:rsidP="005A1952">
            <w:pPr>
              <w:widowControl w:val="0"/>
              <w:autoSpaceDE w:val="0"/>
              <w:autoSpaceDN w:val="0"/>
              <w:adjustRightInd w:val="0"/>
              <w:spacing w:line="226" w:lineRule="auto"/>
              <w:rPr>
                <w:spacing w:val="5"/>
                <w:kern w:val="1"/>
                <w:sz w:val="18"/>
              </w:rPr>
            </w:pPr>
          </w:p>
        </w:tc>
        <w:tc>
          <w:tcPr>
            <w:tcW w:w="1998" w:type="dxa"/>
            <w:vAlign w:val="center"/>
          </w:tcPr>
          <w:p w14:paraId="480FB21C" w14:textId="77777777" w:rsidR="00B7645D" w:rsidRPr="00EE3836" w:rsidRDefault="00B7645D"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EE3836">
              <w:rPr>
                <w:spacing w:val="5"/>
                <w:kern w:val="1"/>
                <w:sz w:val="18"/>
              </w:rPr>
              <w:t>Recall @ 5</w:t>
            </w:r>
          </w:p>
        </w:tc>
        <w:tc>
          <w:tcPr>
            <w:tcW w:w="2003" w:type="dxa"/>
            <w:vAlign w:val="center"/>
          </w:tcPr>
          <w:p w14:paraId="1D30B770" w14:textId="70D5C81F" w:rsidR="00B7645D" w:rsidRPr="00EE3836" w:rsidRDefault="00D91B1D"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D91B1D">
              <w:rPr>
                <w:spacing w:val="5"/>
                <w:kern w:val="1"/>
                <w:sz w:val="18"/>
              </w:rPr>
              <w:t>0.2750</w:t>
            </w:r>
          </w:p>
        </w:tc>
        <w:tc>
          <w:tcPr>
            <w:tcW w:w="1830" w:type="dxa"/>
          </w:tcPr>
          <w:p w14:paraId="70FA004D" w14:textId="7FD9556C" w:rsidR="00B7645D" w:rsidRPr="004537A9" w:rsidRDefault="00D91B1D"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D91B1D">
              <w:rPr>
                <w:spacing w:val="5"/>
                <w:kern w:val="1"/>
                <w:sz w:val="18"/>
              </w:rPr>
              <w:t>27</w:t>
            </w:r>
            <w:r>
              <w:rPr>
                <w:spacing w:val="5"/>
                <w:kern w:val="1"/>
                <w:sz w:val="18"/>
              </w:rPr>
              <w:t>.</w:t>
            </w:r>
            <w:r w:rsidRPr="00D91B1D">
              <w:rPr>
                <w:spacing w:val="5"/>
                <w:kern w:val="1"/>
                <w:sz w:val="18"/>
              </w:rPr>
              <w:t>50</w:t>
            </w:r>
            <w:r>
              <w:rPr>
                <w:spacing w:val="5"/>
                <w:kern w:val="1"/>
                <w:sz w:val="18"/>
              </w:rPr>
              <w:t xml:space="preserve"> </w:t>
            </w:r>
            <w:r>
              <w:rPr>
                <w:spacing w:val="5"/>
                <w:kern w:val="1"/>
                <w:sz w:val="18"/>
              </w:rPr>
              <w:t>%</w:t>
            </w:r>
          </w:p>
        </w:tc>
      </w:tr>
      <w:tr w:rsidR="00B7645D" w14:paraId="55C3DE31" w14:textId="77777777" w:rsidTr="005A1952">
        <w:tc>
          <w:tcPr>
            <w:cnfStyle w:val="001000000000" w:firstRow="0" w:lastRow="0" w:firstColumn="1" w:lastColumn="0" w:oddVBand="0" w:evenVBand="0" w:oddHBand="0" w:evenHBand="0" w:firstRowFirstColumn="0" w:firstRowLastColumn="0" w:lastRowFirstColumn="0" w:lastRowLastColumn="0"/>
            <w:tcW w:w="2079" w:type="dxa"/>
            <w:vMerge/>
            <w:vAlign w:val="center"/>
          </w:tcPr>
          <w:p w14:paraId="5D761583" w14:textId="77777777" w:rsidR="00B7645D" w:rsidRPr="00EE3836" w:rsidRDefault="00B7645D" w:rsidP="005A1952">
            <w:pPr>
              <w:widowControl w:val="0"/>
              <w:autoSpaceDE w:val="0"/>
              <w:autoSpaceDN w:val="0"/>
              <w:adjustRightInd w:val="0"/>
              <w:spacing w:line="226" w:lineRule="auto"/>
              <w:rPr>
                <w:spacing w:val="5"/>
                <w:kern w:val="1"/>
                <w:sz w:val="18"/>
              </w:rPr>
            </w:pPr>
          </w:p>
        </w:tc>
        <w:tc>
          <w:tcPr>
            <w:tcW w:w="1998" w:type="dxa"/>
            <w:vAlign w:val="center"/>
          </w:tcPr>
          <w:p w14:paraId="16241829" w14:textId="77777777" w:rsidR="00B7645D" w:rsidRPr="00EE3836" w:rsidRDefault="00B7645D"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EE3836">
              <w:rPr>
                <w:spacing w:val="5"/>
                <w:kern w:val="1"/>
                <w:sz w:val="18"/>
              </w:rPr>
              <w:t>Recall @ 10</w:t>
            </w:r>
          </w:p>
        </w:tc>
        <w:tc>
          <w:tcPr>
            <w:tcW w:w="2003" w:type="dxa"/>
            <w:vAlign w:val="center"/>
          </w:tcPr>
          <w:p w14:paraId="01BFA102" w14:textId="60D48B0A" w:rsidR="00B7645D" w:rsidRPr="00EE3836" w:rsidRDefault="00D91B1D"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D91B1D">
              <w:rPr>
                <w:spacing w:val="5"/>
                <w:kern w:val="1"/>
                <w:sz w:val="18"/>
              </w:rPr>
              <w:t>0.3875</w:t>
            </w:r>
          </w:p>
        </w:tc>
        <w:tc>
          <w:tcPr>
            <w:tcW w:w="1830" w:type="dxa"/>
          </w:tcPr>
          <w:p w14:paraId="2F908179" w14:textId="6B5836C3" w:rsidR="00B7645D" w:rsidRPr="004537A9" w:rsidRDefault="00D91B1D"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D91B1D">
              <w:rPr>
                <w:spacing w:val="5"/>
                <w:kern w:val="1"/>
                <w:sz w:val="18"/>
              </w:rPr>
              <w:t>38</w:t>
            </w:r>
            <w:r>
              <w:rPr>
                <w:spacing w:val="5"/>
                <w:kern w:val="1"/>
                <w:sz w:val="18"/>
              </w:rPr>
              <w:t>.</w:t>
            </w:r>
            <w:r w:rsidRPr="00D91B1D">
              <w:rPr>
                <w:spacing w:val="5"/>
                <w:kern w:val="1"/>
                <w:sz w:val="18"/>
              </w:rPr>
              <w:t>75</w:t>
            </w:r>
            <w:r>
              <w:rPr>
                <w:spacing w:val="5"/>
                <w:kern w:val="1"/>
                <w:sz w:val="18"/>
              </w:rPr>
              <w:t xml:space="preserve"> </w:t>
            </w:r>
            <w:r>
              <w:rPr>
                <w:spacing w:val="5"/>
                <w:kern w:val="1"/>
                <w:sz w:val="18"/>
              </w:rPr>
              <w:t>%</w:t>
            </w:r>
          </w:p>
        </w:tc>
      </w:tr>
    </w:tbl>
    <w:p w14:paraId="42614626" w14:textId="570DEB34" w:rsidR="000A62F0" w:rsidRPr="001374E4" w:rsidRDefault="004E5318" w:rsidP="001374E4">
      <w:pPr>
        <w:widowControl w:val="0"/>
        <w:autoSpaceDE w:val="0"/>
        <w:autoSpaceDN w:val="0"/>
        <w:adjustRightInd w:val="0"/>
        <w:spacing w:before="120" w:line="226" w:lineRule="auto"/>
        <w:jc w:val="both"/>
        <w:rPr>
          <w:spacing w:val="5"/>
          <w:kern w:val="1"/>
        </w:rPr>
      </w:pPr>
      <w:r>
        <w:rPr>
          <w:spacing w:val="5"/>
          <w:kern w:val="1"/>
        </w:rPr>
        <w:t>We can see clearly that the recall score in the training set is very high, but the score in the validation score is extremely low.</w:t>
      </w:r>
      <w:r w:rsidR="000A62F0">
        <w:rPr>
          <w:b/>
          <w:bCs/>
          <w:spacing w:val="24"/>
          <w:kern w:val="1"/>
        </w:rPr>
        <w:br w:type="page"/>
      </w:r>
    </w:p>
    <w:p w14:paraId="5DE54820" w14:textId="77777777" w:rsidR="0019026D" w:rsidRDefault="0019026D" w:rsidP="0019026D">
      <w:pPr>
        <w:widowControl w:val="0"/>
        <w:autoSpaceDE w:val="0"/>
        <w:autoSpaceDN w:val="0"/>
        <w:adjustRightInd w:val="0"/>
        <w:spacing w:before="120" w:line="226" w:lineRule="auto"/>
        <w:jc w:val="both"/>
        <w:rPr>
          <w:spacing w:val="5"/>
          <w:kern w:val="1"/>
        </w:rPr>
      </w:pPr>
    </w:p>
    <w:p w14:paraId="400CDE79" w14:textId="7E839FBA" w:rsidR="0019026D" w:rsidRDefault="0019026D" w:rsidP="0019026D">
      <w:pPr>
        <w:widowControl w:val="0"/>
        <w:autoSpaceDE w:val="0"/>
        <w:autoSpaceDN w:val="0"/>
        <w:adjustRightInd w:val="0"/>
        <w:rPr>
          <w:b/>
          <w:bCs/>
          <w:spacing w:val="24"/>
          <w:kern w:val="1"/>
        </w:rPr>
      </w:pPr>
      <w:r>
        <w:rPr>
          <w:b/>
          <w:bCs/>
          <w:spacing w:val="24"/>
          <w:kern w:val="1"/>
        </w:rPr>
        <w:t>5</w:t>
      </w:r>
      <w:r>
        <w:rPr>
          <w:b/>
          <w:bCs/>
          <w:spacing w:val="24"/>
          <w:kern w:val="1"/>
        </w:rPr>
        <w:t>.</w:t>
      </w:r>
      <w:r w:rsidR="00DF1C35">
        <w:rPr>
          <w:b/>
          <w:bCs/>
          <w:spacing w:val="24"/>
          <w:kern w:val="1"/>
        </w:rPr>
        <w:t>2</w:t>
      </w:r>
      <w:r>
        <w:rPr>
          <w:b/>
          <w:bCs/>
          <w:spacing w:val="24"/>
          <w:kern w:val="1"/>
        </w:rPr>
        <w:t xml:space="preserve"> </w:t>
      </w:r>
      <w:r>
        <w:rPr>
          <w:b/>
          <w:bCs/>
          <w:spacing w:val="24"/>
          <w:kern w:val="1"/>
        </w:rPr>
        <w:tab/>
      </w:r>
      <w:r>
        <w:rPr>
          <w:b/>
          <w:bCs/>
          <w:spacing w:val="24"/>
          <w:kern w:val="1"/>
        </w:rPr>
        <w:t>Mean Reciprocal Rank (MRR)</w:t>
      </w:r>
    </w:p>
    <w:p w14:paraId="330C5A63" w14:textId="16C0D8A4" w:rsidR="00DF1C35" w:rsidRDefault="00DF1C35" w:rsidP="00DF1C35">
      <w:pPr>
        <w:widowControl w:val="0"/>
        <w:autoSpaceDE w:val="0"/>
        <w:autoSpaceDN w:val="0"/>
        <w:adjustRightInd w:val="0"/>
        <w:spacing w:before="120" w:line="226" w:lineRule="auto"/>
        <w:jc w:val="both"/>
        <w:rPr>
          <w:spacing w:val="5"/>
          <w:kern w:val="1"/>
        </w:rPr>
      </w:pPr>
      <w:r>
        <w:rPr>
          <w:spacing w:val="5"/>
          <w:kern w:val="1"/>
        </w:rPr>
        <w:t xml:space="preserve">Another metric is to find where at what rank the correct item (text or image) appears. Mean rank is the average of the rank for all the queries. </w:t>
      </w:r>
      <w:r>
        <w:rPr>
          <w:spacing w:val="5"/>
          <w:kern w:val="1"/>
        </w:rPr>
        <w:t xml:space="preserve">The reciprocal of the rank is known as reciprocal </w:t>
      </w:r>
      <w:r w:rsidR="004F7F3A">
        <w:rPr>
          <w:spacing w:val="5"/>
          <w:kern w:val="1"/>
        </w:rPr>
        <w:t>rank and taking the mean of this gives us the mean reciprocal rank (MRR)</w:t>
      </w:r>
      <w:r>
        <w:rPr>
          <w:spacing w:val="5"/>
          <w:kern w:val="1"/>
        </w:rPr>
        <w:t xml:space="preserve">. </w:t>
      </w:r>
      <w:r>
        <w:rPr>
          <w:spacing w:val="5"/>
          <w:kern w:val="1"/>
        </w:rPr>
        <w:t xml:space="preserve">Therefore, a higher mean </w:t>
      </w:r>
      <w:r>
        <w:rPr>
          <w:spacing w:val="5"/>
          <w:kern w:val="1"/>
        </w:rPr>
        <w:t xml:space="preserve">reciprocal </w:t>
      </w:r>
      <w:r>
        <w:rPr>
          <w:spacing w:val="5"/>
          <w:kern w:val="1"/>
        </w:rPr>
        <w:t>rank is desirable.</w:t>
      </w:r>
    </w:p>
    <w:p w14:paraId="7BF4695E" w14:textId="3C3F0EA9" w:rsidR="00DF1C35" w:rsidRDefault="00DF1C35" w:rsidP="00DF1C35">
      <w:pPr>
        <w:widowControl w:val="0"/>
        <w:autoSpaceDE w:val="0"/>
        <w:autoSpaceDN w:val="0"/>
        <w:adjustRightInd w:val="0"/>
        <w:spacing w:before="120" w:line="226" w:lineRule="auto"/>
        <w:jc w:val="both"/>
        <w:rPr>
          <w:spacing w:val="5"/>
          <w:kern w:val="1"/>
        </w:rPr>
      </w:pPr>
      <w:r>
        <w:rPr>
          <w:spacing w:val="5"/>
          <w:kern w:val="1"/>
        </w:rPr>
        <w:t>In our project the result of the mean</w:t>
      </w:r>
      <w:r w:rsidR="00DA0A67">
        <w:rPr>
          <w:spacing w:val="5"/>
          <w:kern w:val="1"/>
        </w:rPr>
        <w:t xml:space="preserve"> reciprocal</w:t>
      </w:r>
      <w:r>
        <w:rPr>
          <w:spacing w:val="5"/>
          <w:kern w:val="1"/>
        </w:rPr>
        <w:t xml:space="preserve"> rank are as follows:</w:t>
      </w:r>
    </w:p>
    <w:p w14:paraId="02577F97" w14:textId="005E5872" w:rsidR="00EF46DC" w:rsidRDefault="00DA0A67" w:rsidP="00DF1C35">
      <w:pPr>
        <w:widowControl w:val="0"/>
        <w:autoSpaceDE w:val="0"/>
        <w:autoSpaceDN w:val="0"/>
        <w:adjustRightInd w:val="0"/>
        <w:spacing w:before="120" w:line="226" w:lineRule="auto"/>
        <w:jc w:val="both"/>
        <w:rPr>
          <w:spacing w:val="5"/>
          <w:kern w:val="1"/>
        </w:rPr>
      </w:pPr>
      <w:r>
        <w:rPr>
          <w:spacing w:val="5"/>
          <w:kern w:val="1"/>
        </w:rPr>
        <w:t>Table 4:</w:t>
      </w:r>
      <w:r w:rsidR="0067519D">
        <w:rPr>
          <w:spacing w:val="5"/>
          <w:kern w:val="1"/>
        </w:rPr>
        <w:t xml:space="preserve"> Ranks on Training Set</w:t>
      </w:r>
    </w:p>
    <w:tbl>
      <w:tblPr>
        <w:tblStyle w:val="GridTable5Dark-Accent1"/>
        <w:tblW w:w="0" w:type="auto"/>
        <w:tblLook w:val="04A0" w:firstRow="1" w:lastRow="0" w:firstColumn="1" w:lastColumn="0" w:noHBand="0" w:noVBand="1"/>
      </w:tblPr>
      <w:tblGrid>
        <w:gridCol w:w="2079"/>
        <w:gridCol w:w="1998"/>
        <w:gridCol w:w="1678"/>
        <w:gridCol w:w="2155"/>
      </w:tblGrid>
      <w:tr w:rsidR="00EF46DC" w14:paraId="61C9D712" w14:textId="77777777" w:rsidTr="00675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Align w:val="center"/>
          </w:tcPr>
          <w:p w14:paraId="71C687E3" w14:textId="77777777" w:rsidR="00EF46DC" w:rsidRPr="00EE3836" w:rsidRDefault="00EF46DC" w:rsidP="005A1952">
            <w:pPr>
              <w:widowControl w:val="0"/>
              <w:autoSpaceDE w:val="0"/>
              <w:autoSpaceDN w:val="0"/>
              <w:adjustRightInd w:val="0"/>
              <w:spacing w:line="226" w:lineRule="auto"/>
              <w:rPr>
                <w:spacing w:val="5"/>
                <w:kern w:val="1"/>
                <w:sz w:val="18"/>
              </w:rPr>
            </w:pPr>
            <w:r w:rsidRPr="00EE3836">
              <w:rPr>
                <w:spacing w:val="5"/>
                <w:kern w:val="1"/>
                <w:sz w:val="18"/>
              </w:rPr>
              <w:t>Task</w:t>
            </w:r>
          </w:p>
        </w:tc>
        <w:tc>
          <w:tcPr>
            <w:tcW w:w="1998" w:type="dxa"/>
            <w:vAlign w:val="center"/>
          </w:tcPr>
          <w:p w14:paraId="68580CF8" w14:textId="21F7EA34" w:rsidR="00EF46DC" w:rsidRPr="00EE3836" w:rsidRDefault="0067519D" w:rsidP="005A1952">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Pr>
                <w:spacing w:val="5"/>
                <w:kern w:val="1"/>
                <w:sz w:val="18"/>
              </w:rPr>
              <w:t>Rank</w:t>
            </w:r>
          </w:p>
        </w:tc>
        <w:tc>
          <w:tcPr>
            <w:tcW w:w="1678" w:type="dxa"/>
            <w:vAlign w:val="center"/>
          </w:tcPr>
          <w:p w14:paraId="14F68074" w14:textId="1CB5BE34" w:rsidR="00EF46DC" w:rsidRPr="00EE3836" w:rsidRDefault="0067519D" w:rsidP="005A1952">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Pr>
                <w:spacing w:val="5"/>
                <w:kern w:val="1"/>
                <w:sz w:val="18"/>
              </w:rPr>
              <w:t>Score</w:t>
            </w:r>
          </w:p>
        </w:tc>
        <w:tc>
          <w:tcPr>
            <w:tcW w:w="2155" w:type="dxa"/>
          </w:tcPr>
          <w:p w14:paraId="4FAAAD5E" w14:textId="5664CD53" w:rsidR="00EF46DC" w:rsidRPr="00EE3836" w:rsidRDefault="0067519D" w:rsidP="005A1952">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Pr>
                <w:spacing w:val="5"/>
                <w:kern w:val="1"/>
                <w:sz w:val="18"/>
              </w:rPr>
              <w:t>Score % (if applicable)</w:t>
            </w:r>
          </w:p>
        </w:tc>
      </w:tr>
      <w:tr w:rsidR="0067519D" w14:paraId="18D3F5A4" w14:textId="77777777" w:rsidTr="00675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Merge w:val="restart"/>
            <w:vAlign w:val="center"/>
          </w:tcPr>
          <w:p w14:paraId="174CCB46" w14:textId="77777777" w:rsidR="0067519D" w:rsidRPr="00EE3836" w:rsidRDefault="0067519D" w:rsidP="005A1952">
            <w:pPr>
              <w:widowControl w:val="0"/>
              <w:autoSpaceDE w:val="0"/>
              <w:autoSpaceDN w:val="0"/>
              <w:adjustRightInd w:val="0"/>
              <w:spacing w:line="226" w:lineRule="auto"/>
              <w:rPr>
                <w:spacing w:val="5"/>
                <w:kern w:val="1"/>
                <w:sz w:val="18"/>
              </w:rPr>
            </w:pPr>
            <w:r w:rsidRPr="00EE3836">
              <w:rPr>
                <w:spacing w:val="5"/>
                <w:kern w:val="1"/>
                <w:sz w:val="18"/>
              </w:rPr>
              <w:t>Text-to-Image Retrieval</w:t>
            </w:r>
          </w:p>
        </w:tc>
        <w:tc>
          <w:tcPr>
            <w:tcW w:w="1998" w:type="dxa"/>
            <w:vAlign w:val="center"/>
          </w:tcPr>
          <w:p w14:paraId="781EE7F6" w14:textId="375504DA" w:rsidR="0067519D" w:rsidRPr="00EE3836" w:rsidRDefault="0067519D"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67519D">
              <w:rPr>
                <w:spacing w:val="5"/>
                <w:kern w:val="1"/>
                <w:sz w:val="18"/>
              </w:rPr>
              <w:t>Mean Rank</w:t>
            </w:r>
          </w:p>
        </w:tc>
        <w:tc>
          <w:tcPr>
            <w:tcW w:w="1678" w:type="dxa"/>
            <w:vAlign w:val="center"/>
          </w:tcPr>
          <w:p w14:paraId="54B5B6A9" w14:textId="27D1DF97" w:rsidR="0067519D" w:rsidRPr="00EE3836" w:rsidRDefault="0067519D"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67519D">
              <w:rPr>
                <w:spacing w:val="5"/>
                <w:kern w:val="1"/>
                <w:sz w:val="18"/>
              </w:rPr>
              <w:t>1.23</w:t>
            </w:r>
          </w:p>
        </w:tc>
        <w:tc>
          <w:tcPr>
            <w:tcW w:w="2155" w:type="dxa"/>
          </w:tcPr>
          <w:p w14:paraId="5A2D599E" w14:textId="26336A36" w:rsidR="0067519D" w:rsidRPr="00EE3836" w:rsidRDefault="0067519D"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Pr>
                <w:spacing w:val="5"/>
                <w:kern w:val="1"/>
                <w:sz w:val="18"/>
              </w:rPr>
              <w:t>-</w:t>
            </w:r>
          </w:p>
        </w:tc>
      </w:tr>
      <w:tr w:rsidR="0067519D" w14:paraId="7D1C3EC2" w14:textId="77777777" w:rsidTr="0067519D">
        <w:tc>
          <w:tcPr>
            <w:cnfStyle w:val="001000000000" w:firstRow="0" w:lastRow="0" w:firstColumn="1" w:lastColumn="0" w:oddVBand="0" w:evenVBand="0" w:oddHBand="0" w:evenHBand="0" w:firstRowFirstColumn="0" w:firstRowLastColumn="0" w:lastRowFirstColumn="0" w:lastRowLastColumn="0"/>
            <w:tcW w:w="2079" w:type="dxa"/>
            <w:vMerge/>
            <w:vAlign w:val="center"/>
          </w:tcPr>
          <w:p w14:paraId="168355FE" w14:textId="77777777" w:rsidR="0067519D" w:rsidRPr="00EE3836" w:rsidRDefault="0067519D" w:rsidP="0067519D">
            <w:pPr>
              <w:widowControl w:val="0"/>
              <w:autoSpaceDE w:val="0"/>
              <w:autoSpaceDN w:val="0"/>
              <w:adjustRightInd w:val="0"/>
              <w:spacing w:line="226" w:lineRule="auto"/>
              <w:rPr>
                <w:spacing w:val="5"/>
                <w:kern w:val="1"/>
                <w:sz w:val="18"/>
              </w:rPr>
            </w:pPr>
          </w:p>
        </w:tc>
        <w:tc>
          <w:tcPr>
            <w:tcW w:w="1998" w:type="dxa"/>
            <w:vAlign w:val="center"/>
          </w:tcPr>
          <w:p w14:paraId="4786BAB4" w14:textId="0B91D953" w:rsidR="0067519D" w:rsidRPr="00EE3836" w:rsidRDefault="0067519D" w:rsidP="0067519D">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67519D">
              <w:rPr>
                <w:spacing w:val="5"/>
                <w:kern w:val="1"/>
                <w:sz w:val="18"/>
              </w:rPr>
              <w:t>Mean</w:t>
            </w:r>
            <w:r>
              <w:rPr>
                <w:spacing w:val="5"/>
                <w:kern w:val="1"/>
                <w:sz w:val="18"/>
              </w:rPr>
              <w:t xml:space="preserve"> Reciprocal</w:t>
            </w:r>
            <w:r w:rsidRPr="0067519D">
              <w:rPr>
                <w:spacing w:val="5"/>
                <w:kern w:val="1"/>
                <w:sz w:val="18"/>
              </w:rPr>
              <w:t xml:space="preserve"> Rank</w:t>
            </w:r>
          </w:p>
        </w:tc>
        <w:tc>
          <w:tcPr>
            <w:tcW w:w="1678" w:type="dxa"/>
            <w:vAlign w:val="center"/>
          </w:tcPr>
          <w:p w14:paraId="16B56588" w14:textId="6D3B05B7" w:rsidR="0067519D" w:rsidRPr="00EE3836" w:rsidRDefault="0067519D" w:rsidP="0067519D">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67519D">
              <w:rPr>
                <w:spacing w:val="5"/>
                <w:kern w:val="1"/>
                <w:sz w:val="18"/>
              </w:rPr>
              <w:t>0.9251</w:t>
            </w:r>
          </w:p>
        </w:tc>
        <w:tc>
          <w:tcPr>
            <w:tcW w:w="2155" w:type="dxa"/>
          </w:tcPr>
          <w:p w14:paraId="4804D997" w14:textId="7A607FB7" w:rsidR="0067519D" w:rsidRPr="00EE3836" w:rsidRDefault="001311B3" w:rsidP="0067519D">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67519D">
              <w:rPr>
                <w:spacing w:val="5"/>
                <w:kern w:val="1"/>
                <w:sz w:val="18"/>
              </w:rPr>
              <w:t>92</w:t>
            </w:r>
            <w:r>
              <w:rPr>
                <w:spacing w:val="5"/>
                <w:kern w:val="1"/>
                <w:sz w:val="18"/>
              </w:rPr>
              <w:t>.</w:t>
            </w:r>
            <w:r w:rsidRPr="0067519D">
              <w:rPr>
                <w:spacing w:val="5"/>
                <w:kern w:val="1"/>
                <w:sz w:val="18"/>
              </w:rPr>
              <w:t>51</w:t>
            </w:r>
            <w:r>
              <w:rPr>
                <w:spacing w:val="5"/>
                <w:kern w:val="1"/>
                <w:sz w:val="18"/>
              </w:rPr>
              <w:t xml:space="preserve"> %</w:t>
            </w:r>
          </w:p>
        </w:tc>
      </w:tr>
      <w:tr w:rsidR="0067519D" w14:paraId="6DCD63F0" w14:textId="77777777" w:rsidTr="00675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Merge w:val="restart"/>
            <w:vAlign w:val="center"/>
          </w:tcPr>
          <w:p w14:paraId="3FA08E90" w14:textId="5281BB3A" w:rsidR="0067519D" w:rsidRPr="00EE3836" w:rsidRDefault="0067519D" w:rsidP="0067519D">
            <w:pPr>
              <w:widowControl w:val="0"/>
              <w:autoSpaceDE w:val="0"/>
              <w:autoSpaceDN w:val="0"/>
              <w:adjustRightInd w:val="0"/>
              <w:spacing w:line="226" w:lineRule="auto"/>
              <w:rPr>
                <w:spacing w:val="5"/>
                <w:kern w:val="1"/>
                <w:sz w:val="18"/>
              </w:rPr>
            </w:pPr>
            <w:r w:rsidRPr="00800180">
              <w:rPr>
                <w:spacing w:val="5"/>
                <w:kern w:val="1"/>
                <w:sz w:val="18"/>
              </w:rPr>
              <w:t>Image-to-Text Retrieval</w:t>
            </w:r>
          </w:p>
        </w:tc>
        <w:tc>
          <w:tcPr>
            <w:tcW w:w="1998" w:type="dxa"/>
            <w:vAlign w:val="center"/>
          </w:tcPr>
          <w:p w14:paraId="0D8A0E58" w14:textId="69AF3A27" w:rsidR="0067519D" w:rsidRPr="00EE3836" w:rsidRDefault="0067519D" w:rsidP="0067519D">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67519D">
              <w:rPr>
                <w:spacing w:val="5"/>
                <w:kern w:val="1"/>
                <w:sz w:val="18"/>
              </w:rPr>
              <w:t>Mean Rank</w:t>
            </w:r>
          </w:p>
        </w:tc>
        <w:tc>
          <w:tcPr>
            <w:tcW w:w="1678" w:type="dxa"/>
            <w:vAlign w:val="center"/>
          </w:tcPr>
          <w:p w14:paraId="04550C41" w14:textId="6BE5F042" w:rsidR="0067519D" w:rsidRPr="00EE3836" w:rsidRDefault="0067519D" w:rsidP="0067519D">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67519D">
              <w:rPr>
                <w:spacing w:val="5"/>
                <w:kern w:val="1"/>
                <w:sz w:val="18"/>
              </w:rPr>
              <w:t>1.22</w:t>
            </w:r>
          </w:p>
        </w:tc>
        <w:tc>
          <w:tcPr>
            <w:tcW w:w="2155" w:type="dxa"/>
          </w:tcPr>
          <w:p w14:paraId="4DC3DBA0" w14:textId="1D7E4DD8" w:rsidR="0067519D" w:rsidRPr="00EE3836" w:rsidRDefault="0067519D" w:rsidP="0067519D">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Pr>
                <w:spacing w:val="5"/>
                <w:kern w:val="1"/>
                <w:sz w:val="18"/>
              </w:rPr>
              <w:t>-</w:t>
            </w:r>
          </w:p>
        </w:tc>
      </w:tr>
      <w:tr w:rsidR="0067519D" w14:paraId="72D6F76B" w14:textId="77777777" w:rsidTr="0067519D">
        <w:tc>
          <w:tcPr>
            <w:cnfStyle w:val="001000000000" w:firstRow="0" w:lastRow="0" w:firstColumn="1" w:lastColumn="0" w:oddVBand="0" w:evenVBand="0" w:oddHBand="0" w:evenHBand="0" w:firstRowFirstColumn="0" w:firstRowLastColumn="0" w:lastRowFirstColumn="0" w:lastRowLastColumn="0"/>
            <w:tcW w:w="2079" w:type="dxa"/>
            <w:vMerge/>
            <w:vAlign w:val="center"/>
          </w:tcPr>
          <w:p w14:paraId="7B7FCDB8" w14:textId="55F87351" w:rsidR="0067519D" w:rsidRPr="00EE3836" w:rsidRDefault="0067519D" w:rsidP="0067519D">
            <w:pPr>
              <w:widowControl w:val="0"/>
              <w:autoSpaceDE w:val="0"/>
              <w:autoSpaceDN w:val="0"/>
              <w:adjustRightInd w:val="0"/>
              <w:spacing w:line="226" w:lineRule="auto"/>
              <w:rPr>
                <w:spacing w:val="5"/>
                <w:kern w:val="1"/>
                <w:sz w:val="18"/>
              </w:rPr>
            </w:pPr>
          </w:p>
        </w:tc>
        <w:tc>
          <w:tcPr>
            <w:tcW w:w="1998" w:type="dxa"/>
            <w:vAlign w:val="center"/>
          </w:tcPr>
          <w:p w14:paraId="7103FC75" w14:textId="0256D10C" w:rsidR="0067519D" w:rsidRPr="00EE3836" w:rsidRDefault="0067519D" w:rsidP="0067519D">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67519D">
              <w:rPr>
                <w:spacing w:val="5"/>
                <w:kern w:val="1"/>
                <w:sz w:val="18"/>
              </w:rPr>
              <w:t>Mean</w:t>
            </w:r>
            <w:r>
              <w:rPr>
                <w:spacing w:val="5"/>
                <w:kern w:val="1"/>
                <w:sz w:val="18"/>
              </w:rPr>
              <w:t xml:space="preserve"> Reciprocal</w:t>
            </w:r>
            <w:r w:rsidRPr="0067519D">
              <w:rPr>
                <w:spacing w:val="5"/>
                <w:kern w:val="1"/>
                <w:sz w:val="18"/>
              </w:rPr>
              <w:t xml:space="preserve"> Rank</w:t>
            </w:r>
          </w:p>
        </w:tc>
        <w:tc>
          <w:tcPr>
            <w:tcW w:w="1678" w:type="dxa"/>
            <w:vAlign w:val="center"/>
          </w:tcPr>
          <w:p w14:paraId="40F91502" w14:textId="21F350FD" w:rsidR="0067519D" w:rsidRPr="00EE3836" w:rsidRDefault="0067519D" w:rsidP="0067519D">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67519D">
              <w:rPr>
                <w:spacing w:val="5"/>
                <w:kern w:val="1"/>
                <w:sz w:val="18"/>
              </w:rPr>
              <w:t>0.9500</w:t>
            </w:r>
          </w:p>
        </w:tc>
        <w:tc>
          <w:tcPr>
            <w:tcW w:w="2155" w:type="dxa"/>
          </w:tcPr>
          <w:p w14:paraId="2EA7B4FC" w14:textId="25D111D1" w:rsidR="0067519D" w:rsidRPr="004537A9" w:rsidRDefault="001311B3" w:rsidP="0067519D">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Pr>
                <w:spacing w:val="5"/>
                <w:kern w:val="1"/>
                <w:sz w:val="18"/>
              </w:rPr>
              <w:t>95.00 %</w:t>
            </w:r>
          </w:p>
        </w:tc>
      </w:tr>
    </w:tbl>
    <w:p w14:paraId="2E50714D" w14:textId="7A61A9AB" w:rsidR="001311B3" w:rsidRDefault="001311B3" w:rsidP="001311B3">
      <w:pPr>
        <w:widowControl w:val="0"/>
        <w:autoSpaceDE w:val="0"/>
        <w:autoSpaceDN w:val="0"/>
        <w:adjustRightInd w:val="0"/>
        <w:spacing w:before="120" w:line="226" w:lineRule="auto"/>
        <w:jc w:val="both"/>
        <w:rPr>
          <w:spacing w:val="5"/>
          <w:kern w:val="1"/>
        </w:rPr>
      </w:pPr>
      <w:r>
        <w:rPr>
          <w:spacing w:val="5"/>
          <w:kern w:val="1"/>
        </w:rPr>
        <w:t xml:space="preserve">Table </w:t>
      </w:r>
      <w:r>
        <w:rPr>
          <w:spacing w:val="5"/>
          <w:kern w:val="1"/>
        </w:rPr>
        <w:t>5</w:t>
      </w:r>
      <w:r>
        <w:rPr>
          <w:spacing w:val="5"/>
          <w:kern w:val="1"/>
        </w:rPr>
        <w:t xml:space="preserve">: Ranks on </w:t>
      </w:r>
      <w:r>
        <w:rPr>
          <w:spacing w:val="5"/>
          <w:kern w:val="1"/>
        </w:rPr>
        <w:t>Validation</w:t>
      </w:r>
      <w:r>
        <w:rPr>
          <w:spacing w:val="5"/>
          <w:kern w:val="1"/>
        </w:rPr>
        <w:t xml:space="preserve"> Set</w:t>
      </w:r>
    </w:p>
    <w:tbl>
      <w:tblPr>
        <w:tblStyle w:val="GridTable5Dark-Accent1"/>
        <w:tblW w:w="0" w:type="auto"/>
        <w:tblLook w:val="04A0" w:firstRow="1" w:lastRow="0" w:firstColumn="1" w:lastColumn="0" w:noHBand="0" w:noVBand="1"/>
      </w:tblPr>
      <w:tblGrid>
        <w:gridCol w:w="2079"/>
        <w:gridCol w:w="1998"/>
        <w:gridCol w:w="1678"/>
        <w:gridCol w:w="2155"/>
      </w:tblGrid>
      <w:tr w:rsidR="001311B3" w14:paraId="2924B155" w14:textId="77777777" w:rsidTr="005A1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Align w:val="center"/>
          </w:tcPr>
          <w:p w14:paraId="5F175250" w14:textId="77777777" w:rsidR="001311B3" w:rsidRPr="00EE3836" w:rsidRDefault="001311B3" w:rsidP="005A1952">
            <w:pPr>
              <w:widowControl w:val="0"/>
              <w:autoSpaceDE w:val="0"/>
              <w:autoSpaceDN w:val="0"/>
              <w:adjustRightInd w:val="0"/>
              <w:spacing w:line="226" w:lineRule="auto"/>
              <w:rPr>
                <w:spacing w:val="5"/>
                <w:kern w:val="1"/>
                <w:sz w:val="18"/>
              </w:rPr>
            </w:pPr>
            <w:r w:rsidRPr="00EE3836">
              <w:rPr>
                <w:spacing w:val="5"/>
                <w:kern w:val="1"/>
                <w:sz w:val="18"/>
              </w:rPr>
              <w:t>Task</w:t>
            </w:r>
          </w:p>
        </w:tc>
        <w:tc>
          <w:tcPr>
            <w:tcW w:w="1998" w:type="dxa"/>
            <w:vAlign w:val="center"/>
          </w:tcPr>
          <w:p w14:paraId="1CBDC1DF" w14:textId="77777777" w:rsidR="001311B3" w:rsidRPr="00EE3836" w:rsidRDefault="001311B3" w:rsidP="005A1952">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Pr>
                <w:spacing w:val="5"/>
                <w:kern w:val="1"/>
                <w:sz w:val="18"/>
              </w:rPr>
              <w:t>Rank</w:t>
            </w:r>
          </w:p>
        </w:tc>
        <w:tc>
          <w:tcPr>
            <w:tcW w:w="1678" w:type="dxa"/>
            <w:vAlign w:val="center"/>
          </w:tcPr>
          <w:p w14:paraId="36C356B0" w14:textId="77777777" w:rsidR="001311B3" w:rsidRPr="00EE3836" w:rsidRDefault="001311B3" w:rsidP="005A1952">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Pr>
                <w:spacing w:val="5"/>
                <w:kern w:val="1"/>
                <w:sz w:val="18"/>
              </w:rPr>
              <w:t>Score</w:t>
            </w:r>
          </w:p>
        </w:tc>
        <w:tc>
          <w:tcPr>
            <w:tcW w:w="2155" w:type="dxa"/>
          </w:tcPr>
          <w:p w14:paraId="7EE16D22" w14:textId="77777777" w:rsidR="001311B3" w:rsidRPr="00EE3836" w:rsidRDefault="001311B3" w:rsidP="005A1952">
            <w:pPr>
              <w:widowControl w:val="0"/>
              <w:autoSpaceDE w:val="0"/>
              <w:autoSpaceDN w:val="0"/>
              <w:adjustRightInd w:val="0"/>
              <w:spacing w:line="226" w:lineRule="auto"/>
              <w:cnfStyle w:val="100000000000" w:firstRow="1" w:lastRow="0" w:firstColumn="0" w:lastColumn="0" w:oddVBand="0" w:evenVBand="0" w:oddHBand="0" w:evenHBand="0" w:firstRowFirstColumn="0" w:firstRowLastColumn="0" w:lastRowFirstColumn="0" w:lastRowLastColumn="0"/>
              <w:rPr>
                <w:spacing w:val="5"/>
                <w:kern w:val="1"/>
                <w:sz w:val="18"/>
              </w:rPr>
            </w:pPr>
            <w:r>
              <w:rPr>
                <w:spacing w:val="5"/>
                <w:kern w:val="1"/>
                <w:sz w:val="18"/>
              </w:rPr>
              <w:t>Score % (if applicable)</w:t>
            </w:r>
          </w:p>
        </w:tc>
      </w:tr>
      <w:tr w:rsidR="001311B3" w14:paraId="4A09D4BF" w14:textId="77777777" w:rsidTr="005A1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Merge w:val="restart"/>
            <w:vAlign w:val="center"/>
          </w:tcPr>
          <w:p w14:paraId="7FB3C6A4" w14:textId="77777777" w:rsidR="001311B3" w:rsidRPr="00EE3836" w:rsidRDefault="001311B3" w:rsidP="005A1952">
            <w:pPr>
              <w:widowControl w:val="0"/>
              <w:autoSpaceDE w:val="0"/>
              <w:autoSpaceDN w:val="0"/>
              <w:adjustRightInd w:val="0"/>
              <w:spacing w:line="226" w:lineRule="auto"/>
              <w:rPr>
                <w:spacing w:val="5"/>
                <w:kern w:val="1"/>
                <w:sz w:val="18"/>
              </w:rPr>
            </w:pPr>
            <w:r w:rsidRPr="00EE3836">
              <w:rPr>
                <w:spacing w:val="5"/>
                <w:kern w:val="1"/>
                <w:sz w:val="18"/>
              </w:rPr>
              <w:t>Text-to-Image Retrieval</w:t>
            </w:r>
          </w:p>
        </w:tc>
        <w:tc>
          <w:tcPr>
            <w:tcW w:w="1998" w:type="dxa"/>
            <w:vAlign w:val="center"/>
          </w:tcPr>
          <w:p w14:paraId="2ED88DB2" w14:textId="77777777" w:rsidR="001311B3" w:rsidRPr="00EE3836" w:rsidRDefault="001311B3"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67519D">
              <w:rPr>
                <w:spacing w:val="5"/>
                <w:kern w:val="1"/>
                <w:sz w:val="18"/>
              </w:rPr>
              <w:t>Mean Rank</w:t>
            </w:r>
          </w:p>
        </w:tc>
        <w:tc>
          <w:tcPr>
            <w:tcW w:w="1678" w:type="dxa"/>
            <w:vAlign w:val="center"/>
          </w:tcPr>
          <w:p w14:paraId="44C0B2C4" w14:textId="52B7F946" w:rsidR="001311B3" w:rsidRPr="00EE3836" w:rsidRDefault="004B6192"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4B6192">
              <w:rPr>
                <w:spacing w:val="5"/>
                <w:kern w:val="1"/>
                <w:sz w:val="18"/>
              </w:rPr>
              <w:t>84.79</w:t>
            </w:r>
          </w:p>
        </w:tc>
        <w:tc>
          <w:tcPr>
            <w:tcW w:w="2155" w:type="dxa"/>
          </w:tcPr>
          <w:p w14:paraId="2F96DF86" w14:textId="77777777" w:rsidR="001311B3" w:rsidRPr="00EE3836" w:rsidRDefault="001311B3"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Pr>
                <w:spacing w:val="5"/>
                <w:kern w:val="1"/>
                <w:sz w:val="18"/>
              </w:rPr>
              <w:t>-</w:t>
            </w:r>
          </w:p>
        </w:tc>
      </w:tr>
      <w:tr w:rsidR="001311B3" w14:paraId="783646F3" w14:textId="77777777" w:rsidTr="005A1952">
        <w:tc>
          <w:tcPr>
            <w:cnfStyle w:val="001000000000" w:firstRow="0" w:lastRow="0" w:firstColumn="1" w:lastColumn="0" w:oddVBand="0" w:evenVBand="0" w:oddHBand="0" w:evenHBand="0" w:firstRowFirstColumn="0" w:firstRowLastColumn="0" w:lastRowFirstColumn="0" w:lastRowLastColumn="0"/>
            <w:tcW w:w="2079" w:type="dxa"/>
            <w:vMerge/>
            <w:vAlign w:val="center"/>
          </w:tcPr>
          <w:p w14:paraId="76337EA5" w14:textId="77777777" w:rsidR="001311B3" w:rsidRPr="00EE3836" w:rsidRDefault="001311B3" w:rsidP="005A1952">
            <w:pPr>
              <w:widowControl w:val="0"/>
              <w:autoSpaceDE w:val="0"/>
              <w:autoSpaceDN w:val="0"/>
              <w:adjustRightInd w:val="0"/>
              <w:spacing w:line="226" w:lineRule="auto"/>
              <w:rPr>
                <w:spacing w:val="5"/>
                <w:kern w:val="1"/>
                <w:sz w:val="18"/>
              </w:rPr>
            </w:pPr>
          </w:p>
        </w:tc>
        <w:tc>
          <w:tcPr>
            <w:tcW w:w="1998" w:type="dxa"/>
            <w:vAlign w:val="center"/>
          </w:tcPr>
          <w:p w14:paraId="308E8949" w14:textId="77777777" w:rsidR="001311B3" w:rsidRPr="00EE3836" w:rsidRDefault="001311B3"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67519D">
              <w:rPr>
                <w:spacing w:val="5"/>
                <w:kern w:val="1"/>
                <w:sz w:val="18"/>
              </w:rPr>
              <w:t>Mean</w:t>
            </w:r>
            <w:r>
              <w:rPr>
                <w:spacing w:val="5"/>
                <w:kern w:val="1"/>
                <w:sz w:val="18"/>
              </w:rPr>
              <w:t xml:space="preserve"> Reciprocal</w:t>
            </w:r>
            <w:r w:rsidRPr="0067519D">
              <w:rPr>
                <w:spacing w:val="5"/>
                <w:kern w:val="1"/>
                <w:sz w:val="18"/>
              </w:rPr>
              <w:t xml:space="preserve"> Rank</w:t>
            </w:r>
          </w:p>
        </w:tc>
        <w:tc>
          <w:tcPr>
            <w:tcW w:w="1678" w:type="dxa"/>
            <w:vAlign w:val="center"/>
          </w:tcPr>
          <w:p w14:paraId="67358D69" w14:textId="4D416B28" w:rsidR="001311B3" w:rsidRPr="00EE3836" w:rsidRDefault="004B6192"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4B6192">
              <w:rPr>
                <w:spacing w:val="5"/>
                <w:kern w:val="1"/>
                <w:sz w:val="18"/>
              </w:rPr>
              <w:t>0.1713</w:t>
            </w:r>
          </w:p>
        </w:tc>
        <w:tc>
          <w:tcPr>
            <w:tcW w:w="2155" w:type="dxa"/>
          </w:tcPr>
          <w:p w14:paraId="0C7ED176" w14:textId="2C9B0B7A" w:rsidR="001311B3" w:rsidRPr="00EE3836" w:rsidRDefault="004B6192"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4B6192">
              <w:rPr>
                <w:spacing w:val="5"/>
                <w:kern w:val="1"/>
                <w:sz w:val="18"/>
              </w:rPr>
              <w:t>17</w:t>
            </w:r>
            <w:r>
              <w:rPr>
                <w:spacing w:val="5"/>
                <w:kern w:val="1"/>
                <w:sz w:val="18"/>
              </w:rPr>
              <w:t>.</w:t>
            </w:r>
            <w:r w:rsidRPr="004B6192">
              <w:rPr>
                <w:spacing w:val="5"/>
                <w:kern w:val="1"/>
                <w:sz w:val="18"/>
              </w:rPr>
              <w:t>13</w:t>
            </w:r>
            <w:r>
              <w:rPr>
                <w:spacing w:val="5"/>
                <w:kern w:val="1"/>
                <w:sz w:val="18"/>
              </w:rPr>
              <w:t xml:space="preserve"> %</w:t>
            </w:r>
          </w:p>
        </w:tc>
      </w:tr>
      <w:tr w:rsidR="001311B3" w14:paraId="22FAC3F4" w14:textId="77777777" w:rsidTr="005A1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vMerge w:val="restart"/>
            <w:vAlign w:val="center"/>
          </w:tcPr>
          <w:p w14:paraId="554CC320" w14:textId="77777777" w:rsidR="001311B3" w:rsidRPr="00EE3836" w:rsidRDefault="001311B3" w:rsidP="005A1952">
            <w:pPr>
              <w:widowControl w:val="0"/>
              <w:autoSpaceDE w:val="0"/>
              <w:autoSpaceDN w:val="0"/>
              <w:adjustRightInd w:val="0"/>
              <w:spacing w:line="226" w:lineRule="auto"/>
              <w:rPr>
                <w:spacing w:val="5"/>
                <w:kern w:val="1"/>
                <w:sz w:val="18"/>
              </w:rPr>
            </w:pPr>
            <w:r w:rsidRPr="00800180">
              <w:rPr>
                <w:spacing w:val="5"/>
                <w:kern w:val="1"/>
                <w:sz w:val="18"/>
              </w:rPr>
              <w:t>Image-to-Text Retrieval</w:t>
            </w:r>
          </w:p>
        </w:tc>
        <w:tc>
          <w:tcPr>
            <w:tcW w:w="1998" w:type="dxa"/>
            <w:vAlign w:val="center"/>
          </w:tcPr>
          <w:p w14:paraId="7CE67D36" w14:textId="77777777" w:rsidR="001311B3" w:rsidRPr="00EE3836" w:rsidRDefault="001311B3"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67519D">
              <w:rPr>
                <w:spacing w:val="5"/>
                <w:kern w:val="1"/>
                <w:sz w:val="18"/>
              </w:rPr>
              <w:t>Mean Rank</w:t>
            </w:r>
          </w:p>
        </w:tc>
        <w:tc>
          <w:tcPr>
            <w:tcW w:w="1678" w:type="dxa"/>
            <w:vAlign w:val="center"/>
          </w:tcPr>
          <w:p w14:paraId="315E719C" w14:textId="09434C45" w:rsidR="001311B3" w:rsidRPr="00EE3836" w:rsidRDefault="004B6192"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sidRPr="004B6192">
              <w:rPr>
                <w:spacing w:val="5"/>
                <w:kern w:val="1"/>
                <w:sz w:val="18"/>
              </w:rPr>
              <w:t>83.31</w:t>
            </w:r>
          </w:p>
        </w:tc>
        <w:tc>
          <w:tcPr>
            <w:tcW w:w="2155" w:type="dxa"/>
          </w:tcPr>
          <w:p w14:paraId="0F394438" w14:textId="77777777" w:rsidR="001311B3" w:rsidRPr="00EE3836" w:rsidRDefault="001311B3" w:rsidP="005A1952">
            <w:pPr>
              <w:widowControl w:val="0"/>
              <w:autoSpaceDE w:val="0"/>
              <w:autoSpaceDN w:val="0"/>
              <w:adjustRightInd w:val="0"/>
              <w:spacing w:line="226" w:lineRule="auto"/>
              <w:cnfStyle w:val="000000100000" w:firstRow="0" w:lastRow="0" w:firstColumn="0" w:lastColumn="0" w:oddVBand="0" w:evenVBand="0" w:oddHBand="1" w:evenHBand="0" w:firstRowFirstColumn="0" w:firstRowLastColumn="0" w:lastRowFirstColumn="0" w:lastRowLastColumn="0"/>
              <w:rPr>
                <w:spacing w:val="5"/>
                <w:kern w:val="1"/>
                <w:sz w:val="18"/>
              </w:rPr>
            </w:pPr>
            <w:r>
              <w:rPr>
                <w:spacing w:val="5"/>
                <w:kern w:val="1"/>
                <w:sz w:val="18"/>
              </w:rPr>
              <w:t>-</w:t>
            </w:r>
          </w:p>
        </w:tc>
      </w:tr>
      <w:tr w:rsidR="001311B3" w14:paraId="16036D3F" w14:textId="77777777" w:rsidTr="005A1952">
        <w:tc>
          <w:tcPr>
            <w:cnfStyle w:val="001000000000" w:firstRow="0" w:lastRow="0" w:firstColumn="1" w:lastColumn="0" w:oddVBand="0" w:evenVBand="0" w:oddHBand="0" w:evenHBand="0" w:firstRowFirstColumn="0" w:firstRowLastColumn="0" w:lastRowFirstColumn="0" w:lastRowLastColumn="0"/>
            <w:tcW w:w="2079" w:type="dxa"/>
            <w:vMerge/>
            <w:vAlign w:val="center"/>
          </w:tcPr>
          <w:p w14:paraId="093C368B" w14:textId="77777777" w:rsidR="001311B3" w:rsidRPr="00EE3836" w:rsidRDefault="001311B3" w:rsidP="005A1952">
            <w:pPr>
              <w:widowControl w:val="0"/>
              <w:autoSpaceDE w:val="0"/>
              <w:autoSpaceDN w:val="0"/>
              <w:adjustRightInd w:val="0"/>
              <w:spacing w:line="226" w:lineRule="auto"/>
              <w:rPr>
                <w:spacing w:val="5"/>
                <w:kern w:val="1"/>
                <w:sz w:val="18"/>
              </w:rPr>
            </w:pPr>
          </w:p>
        </w:tc>
        <w:tc>
          <w:tcPr>
            <w:tcW w:w="1998" w:type="dxa"/>
            <w:vAlign w:val="center"/>
          </w:tcPr>
          <w:p w14:paraId="6605303C" w14:textId="77777777" w:rsidR="001311B3" w:rsidRPr="00EE3836" w:rsidRDefault="001311B3"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67519D">
              <w:rPr>
                <w:spacing w:val="5"/>
                <w:kern w:val="1"/>
                <w:sz w:val="18"/>
              </w:rPr>
              <w:t>Mean</w:t>
            </w:r>
            <w:r>
              <w:rPr>
                <w:spacing w:val="5"/>
                <w:kern w:val="1"/>
                <w:sz w:val="18"/>
              </w:rPr>
              <w:t xml:space="preserve"> Reciprocal</w:t>
            </w:r>
            <w:r w:rsidRPr="0067519D">
              <w:rPr>
                <w:spacing w:val="5"/>
                <w:kern w:val="1"/>
                <w:sz w:val="18"/>
              </w:rPr>
              <w:t xml:space="preserve"> Rank</w:t>
            </w:r>
          </w:p>
        </w:tc>
        <w:tc>
          <w:tcPr>
            <w:tcW w:w="1678" w:type="dxa"/>
            <w:vAlign w:val="center"/>
          </w:tcPr>
          <w:p w14:paraId="70186169" w14:textId="2AB64D5F" w:rsidR="001311B3" w:rsidRPr="00EE3836" w:rsidRDefault="004B6192"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4B6192">
              <w:rPr>
                <w:spacing w:val="5"/>
                <w:kern w:val="1"/>
                <w:sz w:val="18"/>
              </w:rPr>
              <w:t>0.1781</w:t>
            </w:r>
          </w:p>
        </w:tc>
        <w:tc>
          <w:tcPr>
            <w:tcW w:w="2155" w:type="dxa"/>
          </w:tcPr>
          <w:p w14:paraId="725DDD65" w14:textId="4099B657" w:rsidR="001311B3" w:rsidRPr="004537A9" w:rsidRDefault="004B6192" w:rsidP="005A1952">
            <w:pPr>
              <w:widowControl w:val="0"/>
              <w:autoSpaceDE w:val="0"/>
              <w:autoSpaceDN w:val="0"/>
              <w:adjustRightInd w:val="0"/>
              <w:spacing w:line="226" w:lineRule="auto"/>
              <w:cnfStyle w:val="000000000000" w:firstRow="0" w:lastRow="0" w:firstColumn="0" w:lastColumn="0" w:oddVBand="0" w:evenVBand="0" w:oddHBand="0" w:evenHBand="0" w:firstRowFirstColumn="0" w:firstRowLastColumn="0" w:lastRowFirstColumn="0" w:lastRowLastColumn="0"/>
              <w:rPr>
                <w:spacing w:val="5"/>
                <w:kern w:val="1"/>
                <w:sz w:val="18"/>
              </w:rPr>
            </w:pPr>
            <w:r w:rsidRPr="004B6192">
              <w:rPr>
                <w:spacing w:val="5"/>
                <w:kern w:val="1"/>
                <w:sz w:val="18"/>
              </w:rPr>
              <w:t>17</w:t>
            </w:r>
            <w:r>
              <w:rPr>
                <w:spacing w:val="5"/>
                <w:kern w:val="1"/>
                <w:sz w:val="18"/>
              </w:rPr>
              <w:t>.</w:t>
            </w:r>
            <w:r w:rsidRPr="004B6192">
              <w:rPr>
                <w:spacing w:val="5"/>
                <w:kern w:val="1"/>
                <w:sz w:val="18"/>
              </w:rPr>
              <w:t>81</w:t>
            </w:r>
            <w:r>
              <w:rPr>
                <w:spacing w:val="5"/>
                <w:kern w:val="1"/>
                <w:sz w:val="18"/>
              </w:rPr>
              <w:t xml:space="preserve"> %</w:t>
            </w:r>
          </w:p>
        </w:tc>
      </w:tr>
    </w:tbl>
    <w:p w14:paraId="327FD506" w14:textId="0956172A" w:rsidR="00DA0A67" w:rsidRDefault="009B76DA" w:rsidP="00F56A55">
      <w:pPr>
        <w:widowControl w:val="0"/>
        <w:autoSpaceDE w:val="0"/>
        <w:autoSpaceDN w:val="0"/>
        <w:adjustRightInd w:val="0"/>
        <w:spacing w:before="120" w:line="226" w:lineRule="auto"/>
        <w:jc w:val="both"/>
        <w:rPr>
          <w:spacing w:val="5"/>
          <w:kern w:val="1"/>
        </w:rPr>
      </w:pPr>
      <w:r>
        <w:rPr>
          <w:spacing w:val="5"/>
          <w:kern w:val="1"/>
        </w:rPr>
        <w:t xml:space="preserve">We can see that the rank is very </w:t>
      </w:r>
      <w:r w:rsidR="00F34983">
        <w:rPr>
          <w:spacing w:val="5"/>
          <w:kern w:val="1"/>
        </w:rPr>
        <w:t>good</w:t>
      </w:r>
      <w:r>
        <w:rPr>
          <w:spacing w:val="5"/>
          <w:kern w:val="1"/>
        </w:rPr>
        <w:t xml:space="preserve"> on training set (almost always 1) and the mean reciprocal rank is also very high (more than 90%).</w:t>
      </w:r>
      <w:r w:rsidR="00F34983">
        <w:rPr>
          <w:spacing w:val="5"/>
          <w:kern w:val="1"/>
        </w:rPr>
        <w:t xml:space="preserve"> However, the validation test is very low – the mean rank is not good, above 80, and the mean reciprocal rank is also very low around 17%.</w:t>
      </w:r>
    </w:p>
    <w:p w14:paraId="6EC95639" w14:textId="77777777" w:rsidR="009B76DA" w:rsidRDefault="009B76DA" w:rsidP="00F56A55">
      <w:pPr>
        <w:widowControl w:val="0"/>
        <w:autoSpaceDE w:val="0"/>
        <w:autoSpaceDN w:val="0"/>
        <w:adjustRightInd w:val="0"/>
        <w:spacing w:before="120" w:line="226" w:lineRule="auto"/>
        <w:jc w:val="both"/>
        <w:rPr>
          <w:spacing w:val="5"/>
          <w:kern w:val="1"/>
        </w:rPr>
      </w:pPr>
    </w:p>
    <w:p w14:paraId="473A0940" w14:textId="66B43AA7" w:rsidR="00F56A55" w:rsidRDefault="00F56A55" w:rsidP="00F56A55">
      <w:pPr>
        <w:widowControl w:val="0"/>
        <w:autoSpaceDE w:val="0"/>
        <w:autoSpaceDN w:val="0"/>
        <w:adjustRightInd w:val="0"/>
        <w:rPr>
          <w:b/>
          <w:bCs/>
          <w:spacing w:val="24"/>
          <w:kern w:val="1"/>
          <w:sz w:val="24"/>
          <w:szCs w:val="24"/>
        </w:rPr>
      </w:pPr>
      <w:r>
        <w:rPr>
          <w:b/>
          <w:bCs/>
          <w:spacing w:val="24"/>
          <w:kern w:val="1"/>
          <w:sz w:val="24"/>
          <w:szCs w:val="24"/>
        </w:rPr>
        <w:t>6</w:t>
      </w:r>
      <w:r>
        <w:rPr>
          <w:b/>
          <w:bCs/>
          <w:spacing w:val="24"/>
          <w:kern w:val="1"/>
          <w:sz w:val="24"/>
          <w:szCs w:val="24"/>
        </w:rPr>
        <w:tab/>
      </w:r>
      <w:r w:rsidRPr="00F56A55">
        <w:rPr>
          <w:b/>
          <w:bCs/>
          <w:spacing w:val="24"/>
          <w:kern w:val="1"/>
          <w:sz w:val="24"/>
          <w:szCs w:val="24"/>
        </w:rPr>
        <w:t>Challenges and Insights (10%)</w:t>
      </w:r>
    </w:p>
    <w:p w14:paraId="3FF02BD6" w14:textId="77777777" w:rsidR="00274580" w:rsidRPr="00945F57" w:rsidRDefault="00274580" w:rsidP="00274580">
      <w:pPr>
        <w:widowControl w:val="0"/>
        <w:autoSpaceDE w:val="0"/>
        <w:autoSpaceDN w:val="0"/>
        <w:adjustRightInd w:val="0"/>
        <w:spacing w:before="120" w:line="226" w:lineRule="auto"/>
        <w:jc w:val="both"/>
        <w:rPr>
          <w:spacing w:val="5"/>
          <w:kern w:val="1"/>
        </w:rPr>
      </w:pPr>
    </w:p>
    <w:p w14:paraId="4DB7E025" w14:textId="766A205C" w:rsidR="00274580" w:rsidRPr="00274580" w:rsidRDefault="00274580" w:rsidP="00274580">
      <w:pPr>
        <w:widowControl w:val="0"/>
        <w:autoSpaceDE w:val="0"/>
        <w:autoSpaceDN w:val="0"/>
        <w:adjustRightInd w:val="0"/>
        <w:rPr>
          <w:b/>
          <w:bCs/>
          <w:spacing w:val="24"/>
          <w:kern w:val="1"/>
        </w:rPr>
      </w:pPr>
      <w:r>
        <w:rPr>
          <w:b/>
          <w:bCs/>
          <w:spacing w:val="24"/>
          <w:kern w:val="1"/>
        </w:rPr>
        <w:t xml:space="preserve">5.1 </w:t>
      </w:r>
      <w:r>
        <w:rPr>
          <w:b/>
          <w:bCs/>
          <w:spacing w:val="24"/>
          <w:kern w:val="1"/>
        </w:rPr>
        <w:tab/>
      </w:r>
      <w:r w:rsidRPr="00274580">
        <w:rPr>
          <w:b/>
          <w:bCs/>
          <w:spacing w:val="24"/>
          <w:kern w:val="1"/>
        </w:rPr>
        <w:t>Challenges</w:t>
      </w:r>
    </w:p>
    <w:p w14:paraId="1881A7DB" w14:textId="7AA369BF" w:rsidR="00F56A55" w:rsidRDefault="005C4029" w:rsidP="00F56A55">
      <w:pPr>
        <w:widowControl w:val="0"/>
        <w:autoSpaceDE w:val="0"/>
        <w:autoSpaceDN w:val="0"/>
        <w:adjustRightInd w:val="0"/>
        <w:spacing w:before="120" w:line="226" w:lineRule="auto"/>
        <w:jc w:val="both"/>
        <w:rPr>
          <w:spacing w:val="5"/>
          <w:kern w:val="1"/>
        </w:rPr>
      </w:pPr>
      <w:r w:rsidRPr="005C4029">
        <w:rPr>
          <w:spacing w:val="5"/>
          <w:kern w:val="1"/>
        </w:rPr>
        <w:t>From the evaluation above, we can see that the training retrieval metrics are very high, however the evaluation retrieval metrics are very low. This is also visible from the training and evaluation loss graph</w:t>
      </w:r>
      <w:r>
        <w:rPr>
          <w:spacing w:val="5"/>
          <w:kern w:val="1"/>
        </w:rPr>
        <w:t xml:space="preserve"> in Figure 8. </w:t>
      </w:r>
      <w:r w:rsidRPr="005C4029">
        <w:rPr>
          <w:spacing w:val="5"/>
          <w:kern w:val="1"/>
        </w:rPr>
        <w:t>This graph shows that only the training loss keeps reducing. We can see that the validation loss starts initially reducing but later gets worse.</w:t>
      </w:r>
    </w:p>
    <w:p w14:paraId="380D6587" w14:textId="6001A9AE" w:rsidR="00780F21" w:rsidRPr="00780F21" w:rsidRDefault="00780F21" w:rsidP="00780F21">
      <w:pPr>
        <w:widowControl w:val="0"/>
        <w:autoSpaceDE w:val="0"/>
        <w:autoSpaceDN w:val="0"/>
        <w:adjustRightInd w:val="0"/>
        <w:spacing w:before="120" w:line="226" w:lineRule="auto"/>
        <w:jc w:val="both"/>
        <w:rPr>
          <w:spacing w:val="5"/>
          <w:kern w:val="1"/>
        </w:rPr>
      </w:pPr>
      <w:r w:rsidRPr="00780F21">
        <w:rPr>
          <w:spacing w:val="5"/>
          <w:kern w:val="1"/>
        </w:rPr>
        <w:t>Furthermore,</w:t>
      </w:r>
      <w:r w:rsidRPr="00780F21">
        <w:rPr>
          <w:spacing w:val="5"/>
          <w:kern w:val="1"/>
        </w:rPr>
        <w:t xml:space="preserve"> when we visualize the text and image pairs together, we see that they do not make semantic sense as shown below:</w:t>
      </w:r>
    </w:p>
    <w:p w14:paraId="47482764" w14:textId="56931E99" w:rsidR="00780F21" w:rsidRPr="00F56A55" w:rsidRDefault="00780F21" w:rsidP="00F56A55">
      <w:pPr>
        <w:widowControl w:val="0"/>
        <w:autoSpaceDE w:val="0"/>
        <w:autoSpaceDN w:val="0"/>
        <w:adjustRightInd w:val="0"/>
        <w:spacing w:before="120" w:line="226" w:lineRule="auto"/>
        <w:jc w:val="both"/>
        <w:rPr>
          <w:spacing w:val="5"/>
          <w:kern w:val="1"/>
        </w:rPr>
      </w:pPr>
      <w:r>
        <w:rPr>
          <w:noProof/>
          <w:spacing w:val="5"/>
          <w:kern w:val="1"/>
        </w:rPr>
        <w:lastRenderedPageBreak/>
        <w:drawing>
          <wp:inline distT="0" distB="0" distL="0" distR="0" wp14:anchorId="049C4C37" wp14:editId="31717B46">
            <wp:extent cx="5029200" cy="4879340"/>
            <wp:effectExtent l="0" t="0" r="0" b="0"/>
            <wp:docPr id="1800853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53184" name="Picture 1800853184"/>
                    <pic:cNvPicPr/>
                  </pic:nvPicPr>
                  <pic:blipFill>
                    <a:blip r:embed="rId16"/>
                    <a:stretch>
                      <a:fillRect/>
                    </a:stretch>
                  </pic:blipFill>
                  <pic:spPr>
                    <a:xfrm>
                      <a:off x="0" y="0"/>
                      <a:ext cx="5029200" cy="4879340"/>
                    </a:xfrm>
                    <a:prstGeom prst="rect">
                      <a:avLst/>
                    </a:prstGeom>
                  </pic:spPr>
                </pic:pic>
              </a:graphicData>
            </a:graphic>
          </wp:inline>
        </w:drawing>
      </w:r>
      <w:r>
        <w:rPr>
          <w:spacing w:val="5"/>
          <w:kern w:val="1"/>
        </w:rPr>
        <w:br/>
        <w:t>Figure 9: The picture and the caption at Rank 1 does not match semantically.</w:t>
      </w:r>
    </w:p>
    <w:p w14:paraId="2FC3E0F4" w14:textId="77777777" w:rsidR="0015572C" w:rsidRPr="00945F57" w:rsidRDefault="0015572C" w:rsidP="0015572C">
      <w:pPr>
        <w:widowControl w:val="0"/>
        <w:autoSpaceDE w:val="0"/>
        <w:autoSpaceDN w:val="0"/>
        <w:adjustRightInd w:val="0"/>
        <w:spacing w:before="120" w:line="226" w:lineRule="auto"/>
        <w:jc w:val="both"/>
        <w:rPr>
          <w:spacing w:val="5"/>
          <w:kern w:val="1"/>
        </w:rPr>
      </w:pPr>
    </w:p>
    <w:p w14:paraId="0899CFBA" w14:textId="3CF0E7D5" w:rsidR="0015572C" w:rsidRPr="00274580" w:rsidRDefault="0015572C" w:rsidP="0015572C">
      <w:pPr>
        <w:widowControl w:val="0"/>
        <w:autoSpaceDE w:val="0"/>
        <w:autoSpaceDN w:val="0"/>
        <w:adjustRightInd w:val="0"/>
        <w:rPr>
          <w:b/>
          <w:bCs/>
          <w:spacing w:val="24"/>
          <w:kern w:val="1"/>
        </w:rPr>
      </w:pPr>
      <w:r>
        <w:rPr>
          <w:b/>
          <w:bCs/>
          <w:spacing w:val="24"/>
          <w:kern w:val="1"/>
        </w:rPr>
        <w:t>5.</w:t>
      </w:r>
      <w:r>
        <w:rPr>
          <w:b/>
          <w:bCs/>
          <w:spacing w:val="24"/>
          <w:kern w:val="1"/>
        </w:rPr>
        <w:t>2</w:t>
      </w:r>
      <w:r>
        <w:rPr>
          <w:b/>
          <w:bCs/>
          <w:spacing w:val="24"/>
          <w:kern w:val="1"/>
        </w:rPr>
        <w:t xml:space="preserve"> </w:t>
      </w:r>
      <w:r>
        <w:rPr>
          <w:b/>
          <w:bCs/>
          <w:spacing w:val="24"/>
          <w:kern w:val="1"/>
        </w:rPr>
        <w:tab/>
      </w:r>
      <w:r w:rsidR="00337952">
        <w:rPr>
          <w:b/>
          <w:bCs/>
          <w:spacing w:val="24"/>
          <w:kern w:val="1"/>
        </w:rPr>
        <w:t>Future Improvement Areas</w:t>
      </w:r>
    </w:p>
    <w:p w14:paraId="081BD57C" w14:textId="0CCEFE97" w:rsidR="00337952" w:rsidRPr="00337952" w:rsidRDefault="00337952" w:rsidP="00337952">
      <w:pPr>
        <w:widowControl w:val="0"/>
        <w:autoSpaceDE w:val="0"/>
        <w:autoSpaceDN w:val="0"/>
        <w:adjustRightInd w:val="0"/>
        <w:spacing w:before="120" w:line="226" w:lineRule="auto"/>
        <w:jc w:val="both"/>
        <w:rPr>
          <w:spacing w:val="5"/>
          <w:kern w:val="1"/>
        </w:rPr>
      </w:pPr>
      <w:r w:rsidRPr="00337952">
        <w:rPr>
          <w:spacing w:val="5"/>
          <w:kern w:val="1"/>
        </w:rPr>
        <w:t>Based on the above information, it is clear to say that this CLIP model has overfit the training data. The model seems to be memorizing the image and text pairs but when looking at new data in the validation set, it is struggling to make sense of it.</w:t>
      </w:r>
    </w:p>
    <w:p w14:paraId="256C0327" w14:textId="77777777" w:rsidR="0089345C" w:rsidRDefault="00337952" w:rsidP="00337952">
      <w:pPr>
        <w:widowControl w:val="0"/>
        <w:autoSpaceDE w:val="0"/>
        <w:autoSpaceDN w:val="0"/>
        <w:adjustRightInd w:val="0"/>
        <w:spacing w:before="120" w:line="226" w:lineRule="auto"/>
        <w:jc w:val="both"/>
        <w:rPr>
          <w:spacing w:val="5"/>
          <w:kern w:val="1"/>
        </w:rPr>
      </w:pPr>
      <w:r w:rsidRPr="00337952">
        <w:rPr>
          <w:spacing w:val="5"/>
          <w:kern w:val="1"/>
        </w:rPr>
        <w:t>The possible Causes of over-fitting are:</w:t>
      </w:r>
    </w:p>
    <w:p w14:paraId="076368FE" w14:textId="77777777" w:rsidR="0089345C" w:rsidRDefault="00337952" w:rsidP="00337952">
      <w:pPr>
        <w:pStyle w:val="ListParagraph"/>
        <w:widowControl w:val="0"/>
        <w:numPr>
          <w:ilvl w:val="0"/>
          <w:numId w:val="26"/>
        </w:numPr>
        <w:autoSpaceDE w:val="0"/>
        <w:autoSpaceDN w:val="0"/>
        <w:adjustRightInd w:val="0"/>
        <w:spacing w:before="120" w:line="226" w:lineRule="auto"/>
        <w:jc w:val="both"/>
        <w:rPr>
          <w:spacing w:val="5"/>
          <w:kern w:val="1"/>
        </w:rPr>
      </w:pPr>
      <w:r w:rsidRPr="0089345C">
        <w:rPr>
          <w:spacing w:val="5"/>
          <w:kern w:val="1"/>
        </w:rPr>
        <w:t xml:space="preserve">The training set is too small. In this project, only 10k subset of data has been used, but in the </w:t>
      </w:r>
      <w:r w:rsidRPr="0089345C">
        <w:rPr>
          <w:spacing w:val="5"/>
          <w:kern w:val="1"/>
        </w:rPr>
        <w:t>future,</w:t>
      </w:r>
      <w:r w:rsidRPr="0089345C">
        <w:rPr>
          <w:spacing w:val="5"/>
          <w:kern w:val="1"/>
        </w:rPr>
        <w:t xml:space="preserve"> we can try this with the entire 30k dataset along with other datasets.</w:t>
      </w:r>
    </w:p>
    <w:p w14:paraId="44EAF35B" w14:textId="77777777" w:rsidR="0089345C" w:rsidRDefault="00337952" w:rsidP="00337952">
      <w:pPr>
        <w:pStyle w:val="ListParagraph"/>
        <w:widowControl w:val="0"/>
        <w:numPr>
          <w:ilvl w:val="0"/>
          <w:numId w:val="26"/>
        </w:numPr>
        <w:autoSpaceDE w:val="0"/>
        <w:autoSpaceDN w:val="0"/>
        <w:adjustRightInd w:val="0"/>
        <w:spacing w:before="120" w:line="226" w:lineRule="auto"/>
        <w:jc w:val="both"/>
        <w:rPr>
          <w:spacing w:val="5"/>
          <w:kern w:val="1"/>
        </w:rPr>
      </w:pPr>
      <w:r w:rsidRPr="0089345C">
        <w:rPr>
          <w:spacing w:val="5"/>
          <w:kern w:val="1"/>
        </w:rPr>
        <w:t>Currently the model may be too powerful relative to the data.</w:t>
      </w:r>
    </w:p>
    <w:p w14:paraId="745828E2" w14:textId="787F40EE" w:rsidR="00F56A55" w:rsidRPr="0089345C" w:rsidRDefault="00337952" w:rsidP="00337952">
      <w:pPr>
        <w:pStyle w:val="ListParagraph"/>
        <w:widowControl w:val="0"/>
        <w:numPr>
          <w:ilvl w:val="0"/>
          <w:numId w:val="26"/>
        </w:numPr>
        <w:autoSpaceDE w:val="0"/>
        <w:autoSpaceDN w:val="0"/>
        <w:adjustRightInd w:val="0"/>
        <w:spacing w:before="120" w:line="226" w:lineRule="auto"/>
        <w:jc w:val="both"/>
        <w:rPr>
          <w:spacing w:val="5"/>
          <w:kern w:val="1"/>
        </w:rPr>
      </w:pPr>
      <w:r w:rsidRPr="0089345C">
        <w:rPr>
          <w:spacing w:val="5"/>
          <w:kern w:val="1"/>
        </w:rPr>
        <w:t>The training setup is not focusing on generalization. We can add more regularization and train on lesser epochs to avoid this.</w:t>
      </w:r>
    </w:p>
    <w:p w14:paraId="1EDB7270" w14:textId="77777777" w:rsidR="00337952" w:rsidRPr="001553A7" w:rsidRDefault="00337952" w:rsidP="000D6728">
      <w:pPr>
        <w:widowControl w:val="0"/>
        <w:autoSpaceDE w:val="0"/>
        <w:autoSpaceDN w:val="0"/>
        <w:adjustRightInd w:val="0"/>
        <w:spacing w:before="120" w:line="226" w:lineRule="auto"/>
        <w:jc w:val="both"/>
        <w:rPr>
          <w:spacing w:val="5"/>
          <w:kern w:val="1"/>
        </w:rPr>
      </w:pPr>
    </w:p>
    <w:p w14:paraId="478437F3" w14:textId="46413616" w:rsidR="006C3D11" w:rsidRDefault="006C3D11" w:rsidP="006C3D11">
      <w:pPr>
        <w:widowControl w:val="0"/>
        <w:autoSpaceDE w:val="0"/>
        <w:autoSpaceDN w:val="0"/>
        <w:adjustRightInd w:val="0"/>
        <w:rPr>
          <w:b/>
          <w:bCs/>
          <w:spacing w:val="24"/>
          <w:kern w:val="1"/>
          <w:sz w:val="24"/>
          <w:szCs w:val="24"/>
        </w:rPr>
      </w:pPr>
      <w:r>
        <w:rPr>
          <w:b/>
          <w:bCs/>
          <w:spacing w:val="24"/>
          <w:kern w:val="1"/>
          <w:sz w:val="24"/>
          <w:szCs w:val="24"/>
        </w:rPr>
        <w:t>7</w:t>
      </w:r>
      <w:r>
        <w:rPr>
          <w:b/>
          <w:bCs/>
          <w:spacing w:val="24"/>
          <w:kern w:val="1"/>
          <w:sz w:val="24"/>
          <w:szCs w:val="24"/>
        </w:rPr>
        <w:tab/>
        <w:t>Conclusions</w:t>
      </w:r>
    </w:p>
    <w:p w14:paraId="42D959FC" w14:textId="101935E6" w:rsidR="007A6A8A" w:rsidRPr="007A6A8A" w:rsidRDefault="007A6A8A" w:rsidP="007A6A8A">
      <w:pPr>
        <w:widowControl w:val="0"/>
        <w:autoSpaceDE w:val="0"/>
        <w:autoSpaceDN w:val="0"/>
        <w:adjustRightInd w:val="0"/>
        <w:spacing w:before="240" w:after="40" w:line="226" w:lineRule="auto"/>
        <w:jc w:val="both"/>
        <w:rPr>
          <w:spacing w:val="5"/>
          <w:kern w:val="1"/>
        </w:rPr>
      </w:pPr>
      <w:r w:rsidRPr="007A6A8A">
        <w:rPr>
          <w:spacing w:val="5"/>
          <w:kern w:val="1"/>
        </w:rPr>
        <w:t>In this project, I built a multi-modal retrieval model inspired by CLIP, aiming to represent image and text representations in a shared embedding space. The model achieved high performance on the training set, with Recall@1 exceeding 87% for text-to-image retrieval and 91% for image-to-text retrieval. These strong training metrics indicate that the model successfully learned to associate image-text pairs within the training distribution.</w:t>
      </w:r>
    </w:p>
    <w:p w14:paraId="573A5364" w14:textId="1DCBF7E9" w:rsidR="007A6A8A" w:rsidRPr="007A6A8A" w:rsidRDefault="007A6A8A" w:rsidP="007A6A8A">
      <w:pPr>
        <w:widowControl w:val="0"/>
        <w:autoSpaceDE w:val="0"/>
        <w:autoSpaceDN w:val="0"/>
        <w:adjustRightInd w:val="0"/>
        <w:spacing w:before="240" w:after="40" w:line="226" w:lineRule="auto"/>
        <w:jc w:val="both"/>
        <w:rPr>
          <w:spacing w:val="5"/>
          <w:kern w:val="1"/>
        </w:rPr>
      </w:pPr>
      <w:r w:rsidRPr="007A6A8A">
        <w:rPr>
          <w:spacing w:val="5"/>
          <w:kern w:val="1"/>
        </w:rPr>
        <w:lastRenderedPageBreak/>
        <w:t xml:space="preserve">However, evaluation on the validation set revealed a significant drop in performance, with Recall@1 around 8.75% for both retrieval tasks and a substantially higher mean rank. Furthermore, qualitative analysis showed that retrieved image-text pairs often lacked semantic similarity. These observations suggest that while the model memorized the training set effectively, it struggled to generalize to unseen examples — </w:t>
      </w:r>
      <w:r w:rsidRPr="007A6A8A">
        <w:rPr>
          <w:spacing w:val="5"/>
          <w:kern w:val="1"/>
        </w:rPr>
        <w:t>indicating overfitting</w:t>
      </w:r>
      <w:r w:rsidRPr="007A6A8A">
        <w:rPr>
          <w:spacing w:val="5"/>
          <w:kern w:val="1"/>
        </w:rPr>
        <w:t>.</w:t>
      </w:r>
    </w:p>
    <w:p w14:paraId="341E6539" w14:textId="739DFE23" w:rsidR="006C3D11" w:rsidRDefault="007A6A8A" w:rsidP="007A6A8A">
      <w:pPr>
        <w:widowControl w:val="0"/>
        <w:autoSpaceDE w:val="0"/>
        <w:autoSpaceDN w:val="0"/>
        <w:adjustRightInd w:val="0"/>
        <w:spacing w:before="240" w:after="40" w:line="226" w:lineRule="auto"/>
        <w:jc w:val="both"/>
        <w:rPr>
          <w:b/>
          <w:bCs/>
          <w:spacing w:val="24"/>
          <w:kern w:val="1"/>
        </w:rPr>
      </w:pPr>
      <w:r w:rsidRPr="007A6A8A">
        <w:rPr>
          <w:spacing w:val="5"/>
          <w:kern w:val="1"/>
        </w:rPr>
        <w:t>Future work will focus on improving generalization through techniques such as better regularization, data augmentation, and more robust evaluation strategies.</w:t>
      </w:r>
      <w:r w:rsidR="00BA299C">
        <w:rPr>
          <w:spacing w:val="5"/>
          <w:kern w:val="1"/>
        </w:rPr>
        <w:t xml:space="preserve"> </w:t>
      </w:r>
    </w:p>
    <w:p w14:paraId="75554C72" w14:textId="77777777" w:rsidR="002D0824" w:rsidRDefault="002D0824">
      <w:pPr>
        <w:widowControl w:val="0"/>
        <w:autoSpaceDE w:val="0"/>
        <w:autoSpaceDN w:val="0"/>
        <w:adjustRightInd w:val="0"/>
        <w:spacing w:before="240" w:after="40" w:line="226" w:lineRule="auto"/>
        <w:rPr>
          <w:b/>
          <w:bCs/>
          <w:spacing w:val="24"/>
          <w:kern w:val="1"/>
        </w:rPr>
      </w:pPr>
      <w:r>
        <w:rPr>
          <w:b/>
          <w:bCs/>
          <w:spacing w:val="24"/>
          <w:kern w:val="1"/>
        </w:rPr>
        <w:t>References</w:t>
      </w:r>
    </w:p>
    <w:p w14:paraId="355F58F3" w14:textId="48B71B61" w:rsidR="002D0824" w:rsidRDefault="00DE6E28" w:rsidP="00DE6E28">
      <w:pPr>
        <w:pStyle w:val="ListParagraph"/>
        <w:widowControl w:val="0"/>
        <w:numPr>
          <w:ilvl w:val="0"/>
          <w:numId w:val="16"/>
        </w:numPr>
        <w:autoSpaceDE w:val="0"/>
        <w:autoSpaceDN w:val="0"/>
        <w:adjustRightInd w:val="0"/>
        <w:spacing w:before="120" w:line="226" w:lineRule="auto"/>
        <w:jc w:val="both"/>
        <w:rPr>
          <w:spacing w:val="5"/>
          <w:kern w:val="1"/>
          <w:sz w:val="18"/>
          <w:szCs w:val="18"/>
        </w:rPr>
      </w:pPr>
      <w:hyperlink r:id="rId17" w:history="1">
        <w:r w:rsidRPr="0079570B">
          <w:rPr>
            <w:rStyle w:val="Hyperlink"/>
            <w:spacing w:val="5"/>
            <w:kern w:val="1"/>
            <w:sz w:val="18"/>
            <w:szCs w:val="18"/>
          </w:rPr>
          <w:t>https://huggingface.co/datasets/nlphuji/flickr30k</w:t>
        </w:r>
      </w:hyperlink>
      <w:r>
        <w:rPr>
          <w:spacing w:val="5"/>
          <w:kern w:val="1"/>
          <w:sz w:val="18"/>
          <w:szCs w:val="18"/>
        </w:rPr>
        <w:t xml:space="preserve"> </w:t>
      </w:r>
    </w:p>
    <w:p w14:paraId="5137E23F" w14:textId="5E072AB9" w:rsidR="00CB3910" w:rsidRDefault="00CB3910" w:rsidP="00DE6E28">
      <w:pPr>
        <w:pStyle w:val="ListParagraph"/>
        <w:widowControl w:val="0"/>
        <w:numPr>
          <w:ilvl w:val="0"/>
          <w:numId w:val="16"/>
        </w:numPr>
        <w:autoSpaceDE w:val="0"/>
        <w:autoSpaceDN w:val="0"/>
        <w:adjustRightInd w:val="0"/>
        <w:spacing w:before="120" w:line="226" w:lineRule="auto"/>
        <w:jc w:val="both"/>
        <w:rPr>
          <w:spacing w:val="5"/>
          <w:kern w:val="1"/>
          <w:sz w:val="18"/>
          <w:szCs w:val="18"/>
        </w:rPr>
      </w:pPr>
      <w:hyperlink r:id="rId18" w:history="1">
        <w:r w:rsidRPr="007A2C99">
          <w:rPr>
            <w:rStyle w:val="Hyperlink"/>
            <w:spacing w:val="5"/>
            <w:kern w:val="1"/>
            <w:sz w:val="18"/>
            <w:szCs w:val="18"/>
          </w:rPr>
          <w:t>https://ferdychristant.com/the-rise-fall-and-resurrection-of-flickr-ca1850410ee1</w:t>
        </w:r>
      </w:hyperlink>
    </w:p>
    <w:p w14:paraId="7B757509" w14:textId="511AE27D" w:rsidR="00DE6E28" w:rsidRDefault="00DE6E28" w:rsidP="00DE6E28">
      <w:pPr>
        <w:pStyle w:val="ListParagraph"/>
        <w:widowControl w:val="0"/>
        <w:numPr>
          <w:ilvl w:val="0"/>
          <w:numId w:val="16"/>
        </w:numPr>
        <w:autoSpaceDE w:val="0"/>
        <w:autoSpaceDN w:val="0"/>
        <w:adjustRightInd w:val="0"/>
        <w:spacing w:before="120" w:line="226" w:lineRule="auto"/>
        <w:jc w:val="both"/>
        <w:rPr>
          <w:spacing w:val="5"/>
          <w:kern w:val="1"/>
          <w:sz w:val="18"/>
          <w:szCs w:val="18"/>
        </w:rPr>
      </w:pPr>
      <w:hyperlink r:id="rId19" w:history="1">
        <w:r w:rsidRPr="0079570B">
          <w:rPr>
            <w:rStyle w:val="Hyperlink"/>
            <w:spacing w:val="5"/>
            <w:kern w:val="1"/>
            <w:sz w:val="18"/>
            <w:szCs w:val="18"/>
          </w:rPr>
          <w:t>https://pytorch.org/vision/stable/generated/torchvision.datasets.Flickr30k.html</w:t>
        </w:r>
      </w:hyperlink>
      <w:r>
        <w:rPr>
          <w:spacing w:val="5"/>
          <w:kern w:val="1"/>
          <w:sz w:val="18"/>
          <w:szCs w:val="18"/>
        </w:rPr>
        <w:t xml:space="preserve"> </w:t>
      </w:r>
    </w:p>
    <w:p w14:paraId="7FFCCD01" w14:textId="3FBF5049" w:rsidR="00DE6E28" w:rsidRDefault="00811FAB" w:rsidP="00DE6E28">
      <w:pPr>
        <w:pStyle w:val="ListParagraph"/>
        <w:widowControl w:val="0"/>
        <w:numPr>
          <w:ilvl w:val="0"/>
          <w:numId w:val="16"/>
        </w:numPr>
        <w:autoSpaceDE w:val="0"/>
        <w:autoSpaceDN w:val="0"/>
        <w:adjustRightInd w:val="0"/>
        <w:spacing w:before="120" w:line="226" w:lineRule="auto"/>
        <w:jc w:val="both"/>
        <w:rPr>
          <w:spacing w:val="5"/>
          <w:kern w:val="1"/>
          <w:sz w:val="18"/>
          <w:szCs w:val="18"/>
        </w:rPr>
      </w:pPr>
      <w:hyperlink r:id="rId20" w:anchor="rename-remove-cast-and-flatten" w:history="1">
        <w:r w:rsidRPr="007A2C99">
          <w:rPr>
            <w:rStyle w:val="Hyperlink"/>
            <w:spacing w:val="5"/>
            <w:kern w:val="1"/>
            <w:sz w:val="18"/>
            <w:szCs w:val="18"/>
          </w:rPr>
          <w:t>https://huggingface.co/docs/datasets/process#rename-remove-cast-and-flatten</w:t>
        </w:r>
      </w:hyperlink>
      <w:r>
        <w:rPr>
          <w:spacing w:val="5"/>
          <w:kern w:val="1"/>
          <w:sz w:val="18"/>
          <w:szCs w:val="18"/>
        </w:rPr>
        <w:t xml:space="preserve"> </w:t>
      </w:r>
    </w:p>
    <w:p w14:paraId="06C8DE3A" w14:textId="402C784C" w:rsidR="007E14EC" w:rsidRDefault="007E14EC" w:rsidP="00DE6E28">
      <w:pPr>
        <w:pStyle w:val="ListParagraph"/>
        <w:widowControl w:val="0"/>
        <w:numPr>
          <w:ilvl w:val="0"/>
          <w:numId w:val="16"/>
        </w:numPr>
        <w:autoSpaceDE w:val="0"/>
        <w:autoSpaceDN w:val="0"/>
        <w:adjustRightInd w:val="0"/>
        <w:spacing w:before="120" w:line="226" w:lineRule="auto"/>
        <w:jc w:val="both"/>
        <w:rPr>
          <w:spacing w:val="5"/>
          <w:kern w:val="1"/>
          <w:sz w:val="18"/>
          <w:szCs w:val="18"/>
        </w:rPr>
      </w:pPr>
      <w:hyperlink r:id="rId21" w:history="1">
        <w:r w:rsidRPr="00B851ED">
          <w:rPr>
            <w:rStyle w:val="Hyperlink"/>
            <w:spacing w:val="5"/>
            <w:kern w:val="1"/>
            <w:sz w:val="18"/>
            <w:szCs w:val="18"/>
          </w:rPr>
          <w:t>https://pytorch.org/hub/pytorch_vision_resnet/</w:t>
        </w:r>
      </w:hyperlink>
      <w:r>
        <w:rPr>
          <w:spacing w:val="5"/>
          <w:kern w:val="1"/>
          <w:sz w:val="18"/>
          <w:szCs w:val="18"/>
        </w:rPr>
        <w:t xml:space="preserve"> </w:t>
      </w:r>
    </w:p>
    <w:p w14:paraId="3BA76D54" w14:textId="6B0C0F9E" w:rsidR="002D0824" w:rsidRDefault="00A81686" w:rsidP="000B33DC">
      <w:pPr>
        <w:pStyle w:val="ListParagraph"/>
        <w:widowControl w:val="0"/>
        <w:numPr>
          <w:ilvl w:val="0"/>
          <w:numId w:val="16"/>
        </w:numPr>
        <w:autoSpaceDE w:val="0"/>
        <w:autoSpaceDN w:val="0"/>
        <w:adjustRightInd w:val="0"/>
        <w:spacing w:before="120" w:line="226" w:lineRule="auto"/>
        <w:jc w:val="both"/>
        <w:rPr>
          <w:spacing w:val="5"/>
          <w:kern w:val="1"/>
          <w:sz w:val="18"/>
          <w:szCs w:val="18"/>
        </w:rPr>
      </w:pPr>
      <w:hyperlink r:id="rId22" w:history="1">
        <w:r w:rsidRPr="00B851ED">
          <w:rPr>
            <w:rStyle w:val="Hyperlink"/>
            <w:spacing w:val="5"/>
            <w:kern w:val="1"/>
            <w:sz w:val="18"/>
            <w:szCs w:val="18"/>
          </w:rPr>
          <w:t>https://pytorch.org/tutorials/beginner/transfer_learning_tutorial.html</w:t>
        </w:r>
      </w:hyperlink>
      <w:r>
        <w:rPr>
          <w:spacing w:val="5"/>
          <w:kern w:val="1"/>
          <w:sz w:val="18"/>
          <w:szCs w:val="18"/>
        </w:rPr>
        <w:t xml:space="preserve"> </w:t>
      </w:r>
    </w:p>
    <w:p w14:paraId="61784140" w14:textId="154995B6" w:rsidR="001F6D60" w:rsidRDefault="001F6D60" w:rsidP="000B33DC">
      <w:pPr>
        <w:pStyle w:val="ListParagraph"/>
        <w:widowControl w:val="0"/>
        <w:numPr>
          <w:ilvl w:val="0"/>
          <w:numId w:val="16"/>
        </w:numPr>
        <w:autoSpaceDE w:val="0"/>
        <w:autoSpaceDN w:val="0"/>
        <w:adjustRightInd w:val="0"/>
        <w:spacing w:before="120" w:line="226" w:lineRule="auto"/>
        <w:jc w:val="both"/>
        <w:rPr>
          <w:spacing w:val="5"/>
          <w:kern w:val="1"/>
          <w:sz w:val="18"/>
          <w:szCs w:val="18"/>
        </w:rPr>
      </w:pPr>
      <w:r w:rsidRPr="00F3101C">
        <w:rPr>
          <w:spacing w:val="5"/>
          <w:kern w:val="1"/>
          <w:sz w:val="18"/>
          <w:szCs w:val="18"/>
        </w:rPr>
        <w:t xml:space="preserve">Anthropic. (2025, </w:t>
      </w:r>
      <w:r>
        <w:rPr>
          <w:spacing w:val="5"/>
          <w:kern w:val="1"/>
          <w:sz w:val="18"/>
          <w:szCs w:val="18"/>
        </w:rPr>
        <w:t>April</w:t>
      </w:r>
      <w:r w:rsidRPr="00F3101C">
        <w:rPr>
          <w:spacing w:val="5"/>
          <w:kern w:val="1"/>
          <w:sz w:val="18"/>
          <w:szCs w:val="18"/>
        </w:rPr>
        <w:t xml:space="preserve"> </w:t>
      </w:r>
      <w:r>
        <w:rPr>
          <w:spacing w:val="5"/>
          <w:kern w:val="1"/>
          <w:sz w:val="18"/>
          <w:szCs w:val="18"/>
        </w:rPr>
        <w:t>4</w:t>
      </w:r>
      <w:r w:rsidRPr="00F3101C">
        <w:rPr>
          <w:spacing w:val="5"/>
          <w:kern w:val="1"/>
          <w:sz w:val="18"/>
          <w:szCs w:val="18"/>
        </w:rPr>
        <w:t>). Conversation on</w:t>
      </w:r>
      <w:r>
        <w:rPr>
          <w:spacing w:val="5"/>
          <w:kern w:val="1"/>
          <w:sz w:val="18"/>
          <w:szCs w:val="18"/>
        </w:rPr>
        <w:t xml:space="preserve"> </w:t>
      </w:r>
      <w:r w:rsidRPr="001F6D60">
        <w:rPr>
          <w:spacing w:val="5"/>
          <w:kern w:val="1"/>
          <w:sz w:val="18"/>
          <w:szCs w:val="18"/>
        </w:rPr>
        <w:t>Building a Clip-Based Multi-Modal Model</w:t>
      </w:r>
    </w:p>
    <w:p w14:paraId="405FC9B9" w14:textId="6DDFBFF9" w:rsidR="001F6D60" w:rsidRPr="000B33DC" w:rsidRDefault="001F6D60" w:rsidP="000B33DC">
      <w:pPr>
        <w:pStyle w:val="ListParagraph"/>
        <w:widowControl w:val="0"/>
        <w:numPr>
          <w:ilvl w:val="0"/>
          <w:numId w:val="16"/>
        </w:numPr>
        <w:autoSpaceDE w:val="0"/>
        <w:autoSpaceDN w:val="0"/>
        <w:adjustRightInd w:val="0"/>
        <w:spacing w:before="120" w:line="226" w:lineRule="auto"/>
        <w:jc w:val="both"/>
        <w:rPr>
          <w:spacing w:val="5"/>
          <w:kern w:val="1"/>
          <w:sz w:val="18"/>
          <w:szCs w:val="18"/>
        </w:rPr>
      </w:pPr>
      <w:r w:rsidRPr="00F3101C">
        <w:rPr>
          <w:spacing w:val="5"/>
          <w:kern w:val="1"/>
          <w:sz w:val="18"/>
          <w:szCs w:val="18"/>
        </w:rPr>
        <w:t xml:space="preserve">ChatGPT. (2025, </w:t>
      </w:r>
      <w:r>
        <w:rPr>
          <w:spacing w:val="5"/>
          <w:kern w:val="1"/>
          <w:sz w:val="18"/>
          <w:szCs w:val="18"/>
        </w:rPr>
        <w:t>April</w:t>
      </w:r>
      <w:r w:rsidRPr="00F3101C">
        <w:rPr>
          <w:spacing w:val="5"/>
          <w:kern w:val="1"/>
          <w:sz w:val="18"/>
          <w:szCs w:val="18"/>
        </w:rPr>
        <w:t xml:space="preserve"> </w:t>
      </w:r>
      <w:r>
        <w:rPr>
          <w:spacing w:val="5"/>
          <w:kern w:val="1"/>
          <w:sz w:val="18"/>
          <w:szCs w:val="18"/>
        </w:rPr>
        <w:t>4</w:t>
      </w:r>
      <w:r w:rsidRPr="00F3101C">
        <w:rPr>
          <w:spacing w:val="5"/>
          <w:kern w:val="1"/>
          <w:sz w:val="18"/>
          <w:szCs w:val="18"/>
        </w:rPr>
        <w:t>). Conversation with ChatGPT. OpenAI.</w:t>
      </w:r>
    </w:p>
    <w:sectPr w:rsidR="001F6D60" w:rsidRPr="000B33DC" w:rsidSect="0012011E">
      <w:footerReference w:type="default" r:id="rId23"/>
      <w:pgSz w:w="12240" w:h="15840"/>
      <w:pgMar w:top="1440" w:right="2160" w:bottom="1440" w:left="2160" w:header="720" w:footer="720" w:gutter="0"/>
      <w:lnNumType w:countBy="1" w:restart="continuou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C9EF16" w14:textId="77777777" w:rsidR="004D0672" w:rsidRDefault="004D0672" w:rsidP="000A0AA7">
      <w:r>
        <w:separator/>
      </w:r>
    </w:p>
  </w:endnote>
  <w:endnote w:type="continuationSeparator" w:id="0">
    <w:p w14:paraId="73C126F4" w14:textId="77777777" w:rsidR="004D0672" w:rsidRDefault="004D0672" w:rsidP="000A0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7317227"/>
      <w:docPartObj>
        <w:docPartGallery w:val="Page Numbers (Bottom of Page)"/>
        <w:docPartUnique/>
      </w:docPartObj>
    </w:sdtPr>
    <w:sdtContent>
      <w:sdt>
        <w:sdtPr>
          <w:id w:val="-1769616900"/>
          <w:docPartObj>
            <w:docPartGallery w:val="Page Numbers (Top of Page)"/>
            <w:docPartUnique/>
          </w:docPartObj>
        </w:sdtPr>
        <w:sdtContent>
          <w:p w14:paraId="09C18DA8" w14:textId="5F51483C" w:rsidR="0036306C" w:rsidRDefault="003456FC">
            <w:pPr>
              <w:pStyle w:val="Footer"/>
              <w:jc w:val="right"/>
            </w:pPr>
            <w:r>
              <w:t>Rishabh</w:t>
            </w:r>
            <w:r w:rsidR="008D321E">
              <w:t xml:space="preserve"> </w:t>
            </w:r>
            <w:r>
              <w:t>Kaushick</w:t>
            </w:r>
            <w:r w:rsidR="008D321E">
              <w:t xml:space="preserve">                                                                                                        </w:t>
            </w:r>
            <w:r w:rsidR="0036306C">
              <w:t xml:space="preserve">Page </w:t>
            </w:r>
            <w:r w:rsidR="0036306C">
              <w:rPr>
                <w:b/>
                <w:bCs/>
                <w:sz w:val="24"/>
                <w:szCs w:val="24"/>
              </w:rPr>
              <w:fldChar w:fldCharType="begin"/>
            </w:r>
            <w:r w:rsidR="0036306C">
              <w:rPr>
                <w:b/>
                <w:bCs/>
              </w:rPr>
              <w:instrText xml:space="preserve"> PAGE </w:instrText>
            </w:r>
            <w:r w:rsidR="0036306C">
              <w:rPr>
                <w:b/>
                <w:bCs/>
                <w:sz w:val="24"/>
                <w:szCs w:val="24"/>
              </w:rPr>
              <w:fldChar w:fldCharType="separate"/>
            </w:r>
            <w:r w:rsidR="0036306C">
              <w:rPr>
                <w:b/>
                <w:bCs/>
                <w:noProof/>
              </w:rPr>
              <w:t>2</w:t>
            </w:r>
            <w:r w:rsidR="0036306C">
              <w:rPr>
                <w:b/>
                <w:bCs/>
                <w:sz w:val="24"/>
                <w:szCs w:val="24"/>
              </w:rPr>
              <w:fldChar w:fldCharType="end"/>
            </w:r>
            <w:r w:rsidR="0036306C">
              <w:t xml:space="preserve"> of </w:t>
            </w:r>
            <w:r w:rsidR="0036306C">
              <w:rPr>
                <w:b/>
                <w:bCs/>
                <w:sz w:val="24"/>
                <w:szCs w:val="24"/>
              </w:rPr>
              <w:fldChar w:fldCharType="begin"/>
            </w:r>
            <w:r w:rsidR="0036306C">
              <w:rPr>
                <w:b/>
                <w:bCs/>
              </w:rPr>
              <w:instrText xml:space="preserve"> NUMPAGES  </w:instrText>
            </w:r>
            <w:r w:rsidR="0036306C">
              <w:rPr>
                <w:b/>
                <w:bCs/>
                <w:sz w:val="24"/>
                <w:szCs w:val="24"/>
              </w:rPr>
              <w:fldChar w:fldCharType="separate"/>
            </w:r>
            <w:r w:rsidR="0036306C">
              <w:rPr>
                <w:b/>
                <w:bCs/>
                <w:noProof/>
              </w:rPr>
              <w:t>2</w:t>
            </w:r>
            <w:r w:rsidR="0036306C">
              <w:rPr>
                <w:b/>
                <w:bCs/>
                <w:sz w:val="24"/>
                <w:szCs w:val="24"/>
              </w:rPr>
              <w:fldChar w:fldCharType="end"/>
            </w:r>
          </w:p>
        </w:sdtContent>
      </w:sdt>
    </w:sdtContent>
  </w:sdt>
  <w:p w14:paraId="5498F841" w14:textId="77777777" w:rsidR="0036306C" w:rsidRDefault="00363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00ED91" w14:textId="77777777" w:rsidR="004D0672" w:rsidRDefault="004D0672" w:rsidP="000A0AA7">
      <w:r>
        <w:separator/>
      </w:r>
    </w:p>
  </w:footnote>
  <w:footnote w:type="continuationSeparator" w:id="0">
    <w:p w14:paraId="36AB1574" w14:textId="77777777" w:rsidR="004D0672" w:rsidRDefault="004D0672" w:rsidP="000A0A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060A5"/>
    <w:multiLevelType w:val="hybridMultilevel"/>
    <w:tmpl w:val="DBC26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7586F"/>
    <w:multiLevelType w:val="multilevel"/>
    <w:tmpl w:val="C1B27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947328"/>
    <w:multiLevelType w:val="hybridMultilevel"/>
    <w:tmpl w:val="499EB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71B10"/>
    <w:multiLevelType w:val="hybridMultilevel"/>
    <w:tmpl w:val="E6EA6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C263A4"/>
    <w:multiLevelType w:val="hybridMultilevel"/>
    <w:tmpl w:val="BA2E1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662D9A"/>
    <w:multiLevelType w:val="hybridMultilevel"/>
    <w:tmpl w:val="5192C9E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2" w15:restartNumberingAfterBreak="0">
    <w:nsid w:val="2F8A747A"/>
    <w:multiLevelType w:val="hybridMultilevel"/>
    <w:tmpl w:val="5848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B1AF2"/>
    <w:multiLevelType w:val="hybridMultilevel"/>
    <w:tmpl w:val="D3667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363F2D"/>
    <w:multiLevelType w:val="hybridMultilevel"/>
    <w:tmpl w:val="CD8E4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09350D"/>
    <w:multiLevelType w:val="hybridMultilevel"/>
    <w:tmpl w:val="E1587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EC2838"/>
    <w:multiLevelType w:val="hybridMultilevel"/>
    <w:tmpl w:val="A7E20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900A45"/>
    <w:multiLevelType w:val="hybridMultilevel"/>
    <w:tmpl w:val="51E41D86"/>
    <w:lvl w:ilvl="0" w:tplc="7E9A491C">
      <w:start w:val="1"/>
      <w:numFmt w:val="decimal"/>
      <w:lvlText w:val="[%1]."/>
      <w:lvlJc w:val="left"/>
      <w:pPr>
        <w:ind w:left="766" w:hanging="360"/>
      </w:pPr>
      <w:rPr>
        <w:rFonts w:hint="default"/>
      </w:r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21"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7706BD"/>
    <w:multiLevelType w:val="hybridMultilevel"/>
    <w:tmpl w:val="62B2C3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C4347A"/>
    <w:multiLevelType w:val="hybridMultilevel"/>
    <w:tmpl w:val="BA9ED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62172050">
    <w:abstractNumId w:val="0"/>
  </w:num>
  <w:num w:numId="2" w16cid:durableId="488836016">
    <w:abstractNumId w:val="1"/>
  </w:num>
  <w:num w:numId="3" w16cid:durableId="628245700">
    <w:abstractNumId w:val="2"/>
  </w:num>
  <w:num w:numId="4" w16cid:durableId="652411799">
    <w:abstractNumId w:val="3"/>
  </w:num>
  <w:num w:numId="5" w16cid:durableId="742483991">
    <w:abstractNumId w:val="19"/>
  </w:num>
  <w:num w:numId="6" w16cid:durableId="1767337536">
    <w:abstractNumId w:val="23"/>
  </w:num>
  <w:num w:numId="7" w16cid:durableId="1259144529">
    <w:abstractNumId w:val="13"/>
  </w:num>
  <w:num w:numId="8" w16cid:durableId="1809131461">
    <w:abstractNumId w:val="4"/>
  </w:num>
  <w:num w:numId="9" w16cid:durableId="1315530539">
    <w:abstractNumId w:val="21"/>
  </w:num>
  <w:num w:numId="10" w16cid:durableId="133448808">
    <w:abstractNumId w:val="25"/>
  </w:num>
  <w:num w:numId="11" w16cid:durableId="1990591228">
    <w:abstractNumId w:val="7"/>
  </w:num>
  <w:num w:numId="12" w16cid:durableId="1170104148">
    <w:abstractNumId w:val="18"/>
  </w:num>
  <w:num w:numId="13" w16cid:durableId="1794398156">
    <w:abstractNumId w:val="17"/>
  </w:num>
  <w:num w:numId="14" w16cid:durableId="1429739615">
    <w:abstractNumId w:val="6"/>
  </w:num>
  <w:num w:numId="15" w16cid:durableId="1191794567">
    <w:abstractNumId w:val="9"/>
  </w:num>
  <w:num w:numId="16" w16cid:durableId="223880336">
    <w:abstractNumId w:val="20"/>
  </w:num>
  <w:num w:numId="17" w16cid:durableId="1260482304">
    <w:abstractNumId w:val="12"/>
  </w:num>
  <w:num w:numId="18" w16cid:durableId="177044786">
    <w:abstractNumId w:val="14"/>
  </w:num>
  <w:num w:numId="19" w16cid:durableId="1340354108">
    <w:abstractNumId w:val="24"/>
  </w:num>
  <w:num w:numId="20" w16cid:durableId="985668560">
    <w:abstractNumId w:val="8"/>
  </w:num>
  <w:num w:numId="21" w16cid:durableId="2009670678">
    <w:abstractNumId w:val="11"/>
  </w:num>
  <w:num w:numId="22" w16cid:durableId="122624390">
    <w:abstractNumId w:val="22"/>
  </w:num>
  <w:num w:numId="23" w16cid:durableId="1644390283">
    <w:abstractNumId w:val="5"/>
  </w:num>
  <w:num w:numId="24" w16cid:durableId="1929389459">
    <w:abstractNumId w:val="15"/>
  </w:num>
  <w:num w:numId="25" w16cid:durableId="280653045">
    <w:abstractNumId w:val="16"/>
  </w:num>
  <w:num w:numId="26" w16cid:durableId="18023355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1E"/>
    <w:rsid w:val="0000066C"/>
    <w:rsid w:val="000025D9"/>
    <w:rsid w:val="0000300F"/>
    <w:rsid w:val="00006330"/>
    <w:rsid w:val="000070DB"/>
    <w:rsid w:val="000169FD"/>
    <w:rsid w:val="000238DA"/>
    <w:rsid w:val="00027A17"/>
    <w:rsid w:val="00031124"/>
    <w:rsid w:val="0003280C"/>
    <w:rsid w:val="00033942"/>
    <w:rsid w:val="000342C8"/>
    <w:rsid w:val="00040B9B"/>
    <w:rsid w:val="000416DF"/>
    <w:rsid w:val="0004346A"/>
    <w:rsid w:val="000446EB"/>
    <w:rsid w:val="00044CFB"/>
    <w:rsid w:val="00046CE7"/>
    <w:rsid w:val="00047C79"/>
    <w:rsid w:val="00050A87"/>
    <w:rsid w:val="0006608A"/>
    <w:rsid w:val="00072BF4"/>
    <w:rsid w:val="00081444"/>
    <w:rsid w:val="00097FBC"/>
    <w:rsid w:val="000A0AA7"/>
    <w:rsid w:val="000A62F0"/>
    <w:rsid w:val="000B03F7"/>
    <w:rsid w:val="000B25AC"/>
    <w:rsid w:val="000B26A2"/>
    <w:rsid w:val="000B2980"/>
    <w:rsid w:val="000B33DC"/>
    <w:rsid w:val="000B35A7"/>
    <w:rsid w:val="000B3946"/>
    <w:rsid w:val="000C07FD"/>
    <w:rsid w:val="000C525C"/>
    <w:rsid w:val="000C63C8"/>
    <w:rsid w:val="000D4895"/>
    <w:rsid w:val="000D6728"/>
    <w:rsid w:val="000E029D"/>
    <w:rsid w:val="000E4B1E"/>
    <w:rsid w:val="000E6C72"/>
    <w:rsid w:val="000F45B1"/>
    <w:rsid w:val="00110743"/>
    <w:rsid w:val="0012011E"/>
    <w:rsid w:val="00120DD0"/>
    <w:rsid w:val="00123C93"/>
    <w:rsid w:val="001311B3"/>
    <w:rsid w:val="00133FB7"/>
    <w:rsid w:val="0013640E"/>
    <w:rsid w:val="001374E4"/>
    <w:rsid w:val="001431E1"/>
    <w:rsid w:val="00146EC0"/>
    <w:rsid w:val="00147940"/>
    <w:rsid w:val="00151225"/>
    <w:rsid w:val="00152B03"/>
    <w:rsid w:val="001553A7"/>
    <w:rsid w:val="0015572C"/>
    <w:rsid w:val="001560C0"/>
    <w:rsid w:val="00157815"/>
    <w:rsid w:val="00161E6A"/>
    <w:rsid w:val="001620F9"/>
    <w:rsid w:val="00170AE7"/>
    <w:rsid w:val="0017108C"/>
    <w:rsid w:val="00173268"/>
    <w:rsid w:val="00173679"/>
    <w:rsid w:val="0017474E"/>
    <w:rsid w:val="00181409"/>
    <w:rsid w:val="0019026D"/>
    <w:rsid w:val="00192A50"/>
    <w:rsid w:val="00193128"/>
    <w:rsid w:val="001946F6"/>
    <w:rsid w:val="001A65AC"/>
    <w:rsid w:val="001B0E16"/>
    <w:rsid w:val="001B4DDE"/>
    <w:rsid w:val="001B5933"/>
    <w:rsid w:val="001B7340"/>
    <w:rsid w:val="001C13F0"/>
    <w:rsid w:val="001C3755"/>
    <w:rsid w:val="001D363A"/>
    <w:rsid w:val="001E54DA"/>
    <w:rsid w:val="001F12FD"/>
    <w:rsid w:val="001F6D60"/>
    <w:rsid w:val="001F7A7F"/>
    <w:rsid w:val="00202D9E"/>
    <w:rsid w:val="00204BB6"/>
    <w:rsid w:val="00206C4C"/>
    <w:rsid w:val="00211432"/>
    <w:rsid w:val="002306E6"/>
    <w:rsid w:val="00241CA6"/>
    <w:rsid w:val="0025223B"/>
    <w:rsid w:val="00264FBD"/>
    <w:rsid w:val="00266487"/>
    <w:rsid w:val="00274080"/>
    <w:rsid w:val="00274580"/>
    <w:rsid w:val="0027622B"/>
    <w:rsid w:val="00276A33"/>
    <w:rsid w:val="0028193C"/>
    <w:rsid w:val="00282272"/>
    <w:rsid w:val="00285099"/>
    <w:rsid w:val="002855F7"/>
    <w:rsid w:val="00286AE6"/>
    <w:rsid w:val="00287635"/>
    <w:rsid w:val="00291E7E"/>
    <w:rsid w:val="00291F82"/>
    <w:rsid w:val="002A053D"/>
    <w:rsid w:val="002C01BE"/>
    <w:rsid w:val="002C0CEF"/>
    <w:rsid w:val="002C64B4"/>
    <w:rsid w:val="002D0824"/>
    <w:rsid w:val="002D0870"/>
    <w:rsid w:val="002D2B5D"/>
    <w:rsid w:val="002D7019"/>
    <w:rsid w:val="002E2447"/>
    <w:rsid w:val="002E394E"/>
    <w:rsid w:val="002E599E"/>
    <w:rsid w:val="002F04A7"/>
    <w:rsid w:val="002F14DA"/>
    <w:rsid w:val="00300F3A"/>
    <w:rsid w:val="003048B4"/>
    <w:rsid w:val="003066F9"/>
    <w:rsid w:val="003212B7"/>
    <w:rsid w:val="003221F4"/>
    <w:rsid w:val="003236D7"/>
    <w:rsid w:val="00325C16"/>
    <w:rsid w:val="00327F8F"/>
    <w:rsid w:val="00330BBE"/>
    <w:rsid w:val="00331D77"/>
    <w:rsid w:val="00334A34"/>
    <w:rsid w:val="00337952"/>
    <w:rsid w:val="0034351B"/>
    <w:rsid w:val="00343B25"/>
    <w:rsid w:val="003456FC"/>
    <w:rsid w:val="003477D8"/>
    <w:rsid w:val="00351609"/>
    <w:rsid w:val="003549C1"/>
    <w:rsid w:val="003562D0"/>
    <w:rsid w:val="003562F6"/>
    <w:rsid w:val="00362578"/>
    <w:rsid w:val="0036306C"/>
    <w:rsid w:val="00363E40"/>
    <w:rsid w:val="00363F8F"/>
    <w:rsid w:val="0036424D"/>
    <w:rsid w:val="00366A9C"/>
    <w:rsid w:val="00370BB2"/>
    <w:rsid w:val="00373727"/>
    <w:rsid w:val="00375836"/>
    <w:rsid w:val="00375C76"/>
    <w:rsid w:val="00376CD2"/>
    <w:rsid w:val="00387766"/>
    <w:rsid w:val="00391E64"/>
    <w:rsid w:val="00395BC9"/>
    <w:rsid w:val="003A192F"/>
    <w:rsid w:val="003A5901"/>
    <w:rsid w:val="003A6E27"/>
    <w:rsid w:val="003B461F"/>
    <w:rsid w:val="003B5418"/>
    <w:rsid w:val="003C4116"/>
    <w:rsid w:val="003C641C"/>
    <w:rsid w:val="003D0D7F"/>
    <w:rsid w:val="003D6A28"/>
    <w:rsid w:val="003E0CCF"/>
    <w:rsid w:val="003E5E49"/>
    <w:rsid w:val="003F04A0"/>
    <w:rsid w:val="004008EC"/>
    <w:rsid w:val="00403B2C"/>
    <w:rsid w:val="004052F6"/>
    <w:rsid w:val="00405E44"/>
    <w:rsid w:val="00407929"/>
    <w:rsid w:val="004213AC"/>
    <w:rsid w:val="004323FB"/>
    <w:rsid w:val="00436C59"/>
    <w:rsid w:val="00440315"/>
    <w:rsid w:val="00446F57"/>
    <w:rsid w:val="00450572"/>
    <w:rsid w:val="004537A9"/>
    <w:rsid w:val="0045717B"/>
    <w:rsid w:val="00457827"/>
    <w:rsid w:val="0046698F"/>
    <w:rsid w:val="00473238"/>
    <w:rsid w:val="00493518"/>
    <w:rsid w:val="004A0937"/>
    <w:rsid w:val="004A0AB2"/>
    <w:rsid w:val="004A2D6F"/>
    <w:rsid w:val="004A4634"/>
    <w:rsid w:val="004A6B5F"/>
    <w:rsid w:val="004B46C8"/>
    <w:rsid w:val="004B477B"/>
    <w:rsid w:val="004B5B7D"/>
    <w:rsid w:val="004B5C75"/>
    <w:rsid w:val="004B6192"/>
    <w:rsid w:val="004B69E3"/>
    <w:rsid w:val="004C24DA"/>
    <w:rsid w:val="004C5F53"/>
    <w:rsid w:val="004D0672"/>
    <w:rsid w:val="004D4818"/>
    <w:rsid w:val="004D4B38"/>
    <w:rsid w:val="004D6533"/>
    <w:rsid w:val="004D7787"/>
    <w:rsid w:val="004D78D3"/>
    <w:rsid w:val="004E5318"/>
    <w:rsid w:val="004E5C48"/>
    <w:rsid w:val="004F20BE"/>
    <w:rsid w:val="004F795C"/>
    <w:rsid w:val="004F7F3A"/>
    <w:rsid w:val="00513BF9"/>
    <w:rsid w:val="00513D02"/>
    <w:rsid w:val="005149CA"/>
    <w:rsid w:val="00517E71"/>
    <w:rsid w:val="005220DD"/>
    <w:rsid w:val="00542AF0"/>
    <w:rsid w:val="0054320B"/>
    <w:rsid w:val="00543FAB"/>
    <w:rsid w:val="00545C41"/>
    <w:rsid w:val="005465B3"/>
    <w:rsid w:val="00550768"/>
    <w:rsid w:val="0055132D"/>
    <w:rsid w:val="00553113"/>
    <w:rsid w:val="00555EC0"/>
    <w:rsid w:val="005659CE"/>
    <w:rsid w:val="0057037E"/>
    <w:rsid w:val="00584F41"/>
    <w:rsid w:val="005869E1"/>
    <w:rsid w:val="0059783E"/>
    <w:rsid w:val="005A1DF9"/>
    <w:rsid w:val="005A2266"/>
    <w:rsid w:val="005A7D76"/>
    <w:rsid w:val="005B10CA"/>
    <w:rsid w:val="005B6A86"/>
    <w:rsid w:val="005C4029"/>
    <w:rsid w:val="005C6172"/>
    <w:rsid w:val="005D4DBC"/>
    <w:rsid w:val="005D6CE8"/>
    <w:rsid w:val="005F3553"/>
    <w:rsid w:val="005F78E1"/>
    <w:rsid w:val="00604EE6"/>
    <w:rsid w:val="00605285"/>
    <w:rsid w:val="0060534B"/>
    <w:rsid w:val="00620B14"/>
    <w:rsid w:val="006315BF"/>
    <w:rsid w:val="00633646"/>
    <w:rsid w:val="00636DFE"/>
    <w:rsid w:val="006449C3"/>
    <w:rsid w:val="0064618F"/>
    <w:rsid w:val="00646896"/>
    <w:rsid w:val="00651D5E"/>
    <w:rsid w:val="0066487D"/>
    <w:rsid w:val="00665A56"/>
    <w:rsid w:val="00672E41"/>
    <w:rsid w:val="0067519D"/>
    <w:rsid w:val="00681424"/>
    <w:rsid w:val="00682BCD"/>
    <w:rsid w:val="00687E23"/>
    <w:rsid w:val="00691839"/>
    <w:rsid w:val="00695015"/>
    <w:rsid w:val="00696D2C"/>
    <w:rsid w:val="006B0882"/>
    <w:rsid w:val="006B2E05"/>
    <w:rsid w:val="006C3D11"/>
    <w:rsid w:val="006C5862"/>
    <w:rsid w:val="006E39D9"/>
    <w:rsid w:val="006E57DB"/>
    <w:rsid w:val="006F5A51"/>
    <w:rsid w:val="00702A6A"/>
    <w:rsid w:val="00711C2A"/>
    <w:rsid w:val="00713B0A"/>
    <w:rsid w:val="0071623E"/>
    <w:rsid w:val="007249D8"/>
    <w:rsid w:val="00727E72"/>
    <w:rsid w:val="007371CB"/>
    <w:rsid w:val="00741B92"/>
    <w:rsid w:val="007421B5"/>
    <w:rsid w:val="007459FD"/>
    <w:rsid w:val="0075517A"/>
    <w:rsid w:val="0076568E"/>
    <w:rsid w:val="00773CA9"/>
    <w:rsid w:val="00774242"/>
    <w:rsid w:val="00775CB6"/>
    <w:rsid w:val="00780F21"/>
    <w:rsid w:val="00782F18"/>
    <w:rsid w:val="00784930"/>
    <w:rsid w:val="0079122E"/>
    <w:rsid w:val="00793B9C"/>
    <w:rsid w:val="00794EB7"/>
    <w:rsid w:val="00795AB6"/>
    <w:rsid w:val="007A1A05"/>
    <w:rsid w:val="007A2D0E"/>
    <w:rsid w:val="007A6A8A"/>
    <w:rsid w:val="007B71B5"/>
    <w:rsid w:val="007C0489"/>
    <w:rsid w:val="007C540D"/>
    <w:rsid w:val="007C7713"/>
    <w:rsid w:val="007C7DE0"/>
    <w:rsid w:val="007D0D22"/>
    <w:rsid w:val="007E14EC"/>
    <w:rsid w:val="007F54CE"/>
    <w:rsid w:val="00800180"/>
    <w:rsid w:val="00807092"/>
    <w:rsid w:val="008109EF"/>
    <w:rsid w:val="00811FAB"/>
    <w:rsid w:val="0081253E"/>
    <w:rsid w:val="00827D3B"/>
    <w:rsid w:val="008304B0"/>
    <w:rsid w:val="008509DB"/>
    <w:rsid w:val="00852DC3"/>
    <w:rsid w:val="00854222"/>
    <w:rsid w:val="00854858"/>
    <w:rsid w:val="00856156"/>
    <w:rsid w:val="008565FC"/>
    <w:rsid w:val="0088133D"/>
    <w:rsid w:val="00892561"/>
    <w:rsid w:val="0089345C"/>
    <w:rsid w:val="00897450"/>
    <w:rsid w:val="00897CE4"/>
    <w:rsid w:val="008A6426"/>
    <w:rsid w:val="008A766F"/>
    <w:rsid w:val="008B29CF"/>
    <w:rsid w:val="008B5678"/>
    <w:rsid w:val="008B7F99"/>
    <w:rsid w:val="008C0A11"/>
    <w:rsid w:val="008C7117"/>
    <w:rsid w:val="008D072B"/>
    <w:rsid w:val="008D2C53"/>
    <w:rsid w:val="008D321E"/>
    <w:rsid w:val="008D33AA"/>
    <w:rsid w:val="008E2D5E"/>
    <w:rsid w:val="008E5A1A"/>
    <w:rsid w:val="008F0B8A"/>
    <w:rsid w:val="008F2E53"/>
    <w:rsid w:val="008F41E6"/>
    <w:rsid w:val="00907C53"/>
    <w:rsid w:val="00911601"/>
    <w:rsid w:val="0091341A"/>
    <w:rsid w:val="00914602"/>
    <w:rsid w:val="009148D5"/>
    <w:rsid w:val="00930175"/>
    <w:rsid w:val="00933391"/>
    <w:rsid w:val="009372EA"/>
    <w:rsid w:val="009425AF"/>
    <w:rsid w:val="00945674"/>
    <w:rsid w:val="00945F57"/>
    <w:rsid w:val="00946DCF"/>
    <w:rsid w:val="009479DC"/>
    <w:rsid w:val="00950B1F"/>
    <w:rsid w:val="00955EC5"/>
    <w:rsid w:val="009603BD"/>
    <w:rsid w:val="009618E7"/>
    <w:rsid w:val="009709D7"/>
    <w:rsid w:val="00971280"/>
    <w:rsid w:val="00971EF5"/>
    <w:rsid w:val="009735E2"/>
    <w:rsid w:val="009746E8"/>
    <w:rsid w:val="00975D69"/>
    <w:rsid w:val="00980271"/>
    <w:rsid w:val="00990F5C"/>
    <w:rsid w:val="00994352"/>
    <w:rsid w:val="00997521"/>
    <w:rsid w:val="00997849"/>
    <w:rsid w:val="009A1DDC"/>
    <w:rsid w:val="009A6637"/>
    <w:rsid w:val="009A7421"/>
    <w:rsid w:val="009B685A"/>
    <w:rsid w:val="009B76DA"/>
    <w:rsid w:val="009C0FF5"/>
    <w:rsid w:val="009C5A8D"/>
    <w:rsid w:val="009D1452"/>
    <w:rsid w:val="009D5862"/>
    <w:rsid w:val="009E2F76"/>
    <w:rsid w:val="009E44E5"/>
    <w:rsid w:val="009E5D5E"/>
    <w:rsid w:val="009E6D8F"/>
    <w:rsid w:val="009E7BD2"/>
    <w:rsid w:val="009F39E0"/>
    <w:rsid w:val="009F6B5F"/>
    <w:rsid w:val="00A0382C"/>
    <w:rsid w:val="00A03946"/>
    <w:rsid w:val="00A07BC2"/>
    <w:rsid w:val="00A16128"/>
    <w:rsid w:val="00A17472"/>
    <w:rsid w:val="00A17ADE"/>
    <w:rsid w:val="00A2067B"/>
    <w:rsid w:val="00A22B9C"/>
    <w:rsid w:val="00A263F2"/>
    <w:rsid w:val="00A27442"/>
    <w:rsid w:val="00A27A8B"/>
    <w:rsid w:val="00A27B4D"/>
    <w:rsid w:val="00A35347"/>
    <w:rsid w:val="00A35FEF"/>
    <w:rsid w:val="00A62911"/>
    <w:rsid w:val="00A632F3"/>
    <w:rsid w:val="00A66353"/>
    <w:rsid w:val="00A667B5"/>
    <w:rsid w:val="00A66B45"/>
    <w:rsid w:val="00A74E84"/>
    <w:rsid w:val="00A763BB"/>
    <w:rsid w:val="00A773B7"/>
    <w:rsid w:val="00A77498"/>
    <w:rsid w:val="00A81686"/>
    <w:rsid w:val="00A86CB7"/>
    <w:rsid w:val="00A92E25"/>
    <w:rsid w:val="00AA0B71"/>
    <w:rsid w:val="00AA2699"/>
    <w:rsid w:val="00AC0108"/>
    <w:rsid w:val="00AC45B4"/>
    <w:rsid w:val="00AD0152"/>
    <w:rsid w:val="00AE4228"/>
    <w:rsid w:val="00AE50F4"/>
    <w:rsid w:val="00B078AC"/>
    <w:rsid w:val="00B138E9"/>
    <w:rsid w:val="00B303E8"/>
    <w:rsid w:val="00B3499C"/>
    <w:rsid w:val="00B35800"/>
    <w:rsid w:val="00B36E33"/>
    <w:rsid w:val="00B40CF0"/>
    <w:rsid w:val="00B44151"/>
    <w:rsid w:val="00B44673"/>
    <w:rsid w:val="00B45050"/>
    <w:rsid w:val="00B46621"/>
    <w:rsid w:val="00B467EA"/>
    <w:rsid w:val="00B47AD9"/>
    <w:rsid w:val="00B53A60"/>
    <w:rsid w:val="00B541AA"/>
    <w:rsid w:val="00B542A0"/>
    <w:rsid w:val="00B5494B"/>
    <w:rsid w:val="00B565C7"/>
    <w:rsid w:val="00B61D67"/>
    <w:rsid w:val="00B629A0"/>
    <w:rsid w:val="00B661E9"/>
    <w:rsid w:val="00B7645D"/>
    <w:rsid w:val="00B768C3"/>
    <w:rsid w:val="00B821AA"/>
    <w:rsid w:val="00B86FE3"/>
    <w:rsid w:val="00B87766"/>
    <w:rsid w:val="00B91075"/>
    <w:rsid w:val="00B935D2"/>
    <w:rsid w:val="00BA299C"/>
    <w:rsid w:val="00BA5283"/>
    <w:rsid w:val="00BB02F1"/>
    <w:rsid w:val="00BB158D"/>
    <w:rsid w:val="00BB67E2"/>
    <w:rsid w:val="00BB6ECB"/>
    <w:rsid w:val="00BC1C8D"/>
    <w:rsid w:val="00BC74B8"/>
    <w:rsid w:val="00BC7A42"/>
    <w:rsid w:val="00BD2647"/>
    <w:rsid w:val="00BD2B20"/>
    <w:rsid w:val="00BD3E7B"/>
    <w:rsid w:val="00BE1FAC"/>
    <w:rsid w:val="00BE40BF"/>
    <w:rsid w:val="00BE4B70"/>
    <w:rsid w:val="00BE4B9F"/>
    <w:rsid w:val="00BE7532"/>
    <w:rsid w:val="00BF5CF6"/>
    <w:rsid w:val="00BF68C8"/>
    <w:rsid w:val="00BF736A"/>
    <w:rsid w:val="00C00ADB"/>
    <w:rsid w:val="00C052DD"/>
    <w:rsid w:val="00C07E8D"/>
    <w:rsid w:val="00C10C19"/>
    <w:rsid w:val="00C34C5F"/>
    <w:rsid w:val="00C35B5C"/>
    <w:rsid w:val="00C4318E"/>
    <w:rsid w:val="00C45869"/>
    <w:rsid w:val="00C55F3D"/>
    <w:rsid w:val="00C63308"/>
    <w:rsid w:val="00C63F0F"/>
    <w:rsid w:val="00C70653"/>
    <w:rsid w:val="00C71ADE"/>
    <w:rsid w:val="00C738D9"/>
    <w:rsid w:val="00C74B85"/>
    <w:rsid w:val="00C7568A"/>
    <w:rsid w:val="00C75E6B"/>
    <w:rsid w:val="00C84D1B"/>
    <w:rsid w:val="00C93728"/>
    <w:rsid w:val="00C93A99"/>
    <w:rsid w:val="00C971D2"/>
    <w:rsid w:val="00CA3719"/>
    <w:rsid w:val="00CB3910"/>
    <w:rsid w:val="00CB60F5"/>
    <w:rsid w:val="00CC7115"/>
    <w:rsid w:val="00CD2A42"/>
    <w:rsid w:val="00CD4CC7"/>
    <w:rsid w:val="00CE5FB9"/>
    <w:rsid w:val="00CF34A6"/>
    <w:rsid w:val="00CF367E"/>
    <w:rsid w:val="00D11BAE"/>
    <w:rsid w:val="00D169FB"/>
    <w:rsid w:val="00D201D6"/>
    <w:rsid w:val="00D22F32"/>
    <w:rsid w:val="00D326B2"/>
    <w:rsid w:val="00D3322B"/>
    <w:rsid w:val="00D3577A"/>
    <w:rsid w:val="00D373C5"/>
    <w:rsid w:val="00D50A12"/>
    <w:rsid w:val="00D713E0"/>
    <w:rsid w:val="00D7148D"/>
    <w:rsid w:val="00D7184A"/>
    <w:rsid w:val="00D77338"/>
    <w:rsid w:val="00D81757"/>
    <w:rsid w:val="00D828AE"/>
    <w:rsid w:val="00D84526"/>
    <w:rsid w:val="00D84C25"/>
    <w:rsid w:val="00D84E9F"/>
    <w:rsid w:val="00D86AC7"/>
    <w:rsid w:val="00D90622"/>
    <w:rsid w:val="00D91B1D"/>
    <w:rsid w:val="00D9567D"/>
    <w:rsid w:val="00DA0A67"/>
    <w:rsid w:val="00DA25EB"/>
    <w:rsid w:val="00DA34FC"/>
    <w:rsid w:val="00DA3977"/>
    <w:rsid w:val="00DB0664"/>
    <w:rsid w:val="00DB152F"/>
    <w:rsid w:val="00DC0F0C"/>
    <w:rsid w:val="00DC1E9B"/>
    <w:rsid w:val="00DC37ED"/>
    <w:rsid w:val="00DC4CAF"/>
    <w:rsid w:val="00DC5771"/>
    <w:rsid w:val="00DD3B3C"/>
    <w:rsid w:val="00DE3695"/>
    <w:rsid w:val="00DE69B7"/>
    <w:rsid w:val="00DE6E28"/>
    <w:rsid w:val="00DF1C35"/>
    <w:rsid w:val="00DF20E3"/>
    <w:rsid w:val="00DF25ED"/>
    <w:rsid w:val="00DF3CAB"/>
    <w:rsid w:val="00E050F5"/>
    <w:rsid w:val="00E0791D"/>
    <w:rsid w:val="00E07FB9"/>
    <w:rsid w:val="00E12928"/>
    <w:rsid w:val="00E17555"/>
    <w:rsid w:val="00E26A6D"/>
    <w:rsid w:val="00E27053"/>
    <w:rsid w:val="00E320CA"/>
    <w:rsid w:val="00E37968"/>
    <w:rsid w:val="00E41B24"/>
    <w:rsid w:val="00E461F6"/>
    <w:rsid w:val="00E4697C"/>
    <w:rsid w:val="00E46FB8"/>
    <w:rsid w:val="00E4760E"/>
    <w:rsid w:val="00E5127A"/>
    <w:rsid w:val="00E576C3"/>
    <w:rsid w:val="00E6405B"/>
    <w:rsid w:val="00E649A3"/>
    <w:rsid w:val="00E75BDE"/>
    <w:rsid w:val="00E8449B"/>
    <w:rsid w:val="00E86D69"/>
    <w:rsid w:val="00E95300"/>
    <w:rsid w:val="00E95E0D"/>
    <w:rsid w:val="00EA47A2"/>
    <w:rsid w:val="00EA5E09"/>
    <w:rsid w:val="00EA6DA4"/>
    <w:rsid w:val="00EB1801"/>
    <w:rsid w:val="00EB1FF2"/>
    <w:rsid w:val="00EB2438"/>
    <w:rsid w:val="00EB4A4D"/>
    <w:rsid w:val="00EB6365"/>
    <w:rsid w:val="00EC26FA"/>
    <w:rsid w:val="00EC30C9"/>
    <w:rsid w:val="00ED330D"/>
    <w:rsid w:val="00ED4026"/>
    <w:rsid w:val="00EE2246"/>
    <w:rsid w:val="00EE34BA"/>
    <w:rsid w:val="00EE3836"/>
    <w:rsid w:val="00EF46DC"/>
    <w:rsid w:val="00EF4B4C"/>
    <w:rsid w:val="00F031F6"/>
    <w:rsid w:val="00F22F7E"/>
    <w:rsid w:val="00F34983"/>
    <w:rsid w:val="00F4056A"/>
    <w:rsid w:val="00F46E00"/>
    <w:rsid w:val="00F47725"/>
    <w:rsid w:val="00F56A55"/>
    <w:rsid w:val="00F66A5F"/>
    <w:rsid w:val="00F70662"/>
    <w:rsid w:val="00F74551"/>
    <w:rsid w:val="00F74929"/>
    <w:rsid w:val="00F75B71"/>
    <w:rsid w:val="00F76BBC"/>
    <w:rsid w:val="00F83A44"/>
    <w:rsid w:val="00FA3676"/>
    <w:rsid w:val="00FB0293"/>
    <w:rsid w:val="00FB4704"/>
    <w:rsid w:val="00FB600B"/>
    <w:rsid w:val="00FB661B"/>
    <w:rsid w:val="00FC0843"/>
    <w:rsid w:val="00FC488E"/>
    <w:rsid w:val="00FD5028"/>
    <w:rsid w:val="00FD5D44"/>
    <w:rsid w:val="00FD5F50"/>
    <w:rsid w:val="00FE18D1"/>
    <w:rsid w:val="00FE2FC1"/>
    <w:rsid w:val="00FE561B"/>
    <w:rsid w:val="00FF0812"/>
    <w:rsid w:val="00FF4D1F"/>
    <w:rsid w:val="00FF50F6"/>
    <w:rsid w:val="00FF6B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BF1BBBD"/>
  <w14:defaultImageDpi w14:val="0"/>
  <w15:docId w15:val="{803EA7EC-68CE-40AB-BC7B-A21EE25B1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33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F2E53"/>
    <w:rPr>
      <w:color w:val="605E5C"/>
      <w:shd w:val="clear" w:color="auto" w:fill="E1DFDD"/>
    </w:rPr>
  </w:style>
  <w:style w:type="paragraph" w:styleId="FootnoteText">
    <w:name w:val="footnote text"/>
    <w:basedOn w:val="Normal"/>
    <w:link w:val="FootnoteTextChar"/>
    <w:uiPriority w:val="99"/>
    <w:semiHidden/>
    <w:unhideWhenUsed/>
    <w:rsid w:val="000A0AA7"/>
  </w:style>
  <w:style w:type="character" w:customStyle="1" w:styleId="FootnoteTextChar">
    <w:name w:val="Footnote Text Char"/>
    <w:basedOn w:val="DefaultParagraphFont"/>
    <w:link w:val="FootnoteText"/>
    <w:uiPriority w:val="99"/>
    <w:semiHidden/>
    <w:rsid w:val="000A0AA7"/>
  </w:style>
  <w:style w:type="character" w:styleId="FootnoteReference">
    <w:name w:val="footnote reference"/>
    <w:basedOn w:val="DefaultParagraphFont"/>
    <w:uiPriority w:val="99"/>
    <w:semiHidden/>
    <w:unhideWhenUsed/>
    <w:rsid w:val="000A0AA7"/>
    <w:rPr>
      <w:vertAlign w:val="superscript"/>
    </w:rPr>
  </w:style>
  <w:style w:type="paragraph" w:styleId="Caption">
    <w:name w:val="caption"/>
    <w:basedOn w:val="Normal"/>
    <w:next w:val="Normal"/>
    <w:uiPriority w:val="35"/>
    <w:unhideWhenUsed/>
    <w:qFormat/>
    <w:rsid w:val="00E46FB8"/>
    <w:pPr>
      <w:spacing w:after="200"/>
    </w:pPr>
    <w:rPr>
      <w:i/>
      <w:iCs/>
      <w:color w:val="1F497D" w:themeColor="text2"/>
      <w:sz w:val="18"/>
      <w:szCs w:val="18"/>
    </w:rPr>
  </w:style>
  <w:style w:type="paragraph" w:styleId="ListParagraph">
    <w:name w:val="List Paragraph"/>
    <w:basedOn w:val="Normal"/>
    <w:uiPriority w:val="34"/>
    <w:qFormat/>
    <w:rsid w:val="001B7340"/>
    <w:pPr>
      <w:ind w:left="720"/>
      <w:contextualSpacing/>
    </w:pPr>
  </w:style>
  <w:style w:type="paragraph" w:styleId="Header">
    <w:name w:val="header"/>
    <w:basedOn w:val="Normal"/>
    <w:link w:val="HeaderChar"/>
    <w:uiPriority w:val="99"/>
    <w:unhideWhenUsed/>
    <w:rsid w:val="001B7340"/>
    <w:pPr>
      <w:tabs>
        <w:tab w:val="center" w:pos="4680"/>
        <w:tab w:val="right" w:pos="9360"/>
      </w:tabs>
    </w:pPr>
  </w:style>
  <w:style w:type="character" w:customStyle="1" w:styleId="HeaderChar">
    <w:name w:val="Header Char"/>
    <w:basedOn w:val="DefaultParagraphFont"/>
    <w:link w:val="Header"/>
    <w:uiPriority w:val="99"/>
    <w:rsid w:val="001B7340"/>
  </w:style>
  <w:style w:type="paragraph" w:styleId="Footer">
    <w:name w:val="footer"/>
    <w:basedOn w:val="Normal"/>
    <w:link w:val="FooterChar"/>
    <w:uiPriority w:val="99"/>
    <w:unhideWhenUsed/>
    <w:rsid w:val="001B7340"/>
    <w:pPr>
      <w:tabs>
        <w:tab w:val="center" w:pos="4680"/>
        <w:tab w:val="right" w:pos="9360"/>
      </w:tabs>
    </w:pPr>
  </w:style>
  <w:style w:type="character" w:customStyle="1" w:styleId="FooterChar">
    <w:name w:val="Footer Char"/>
    <w:basedOn w:val="DefaultParagraphFont"/>
    <w:link w:val="Footer"/>
    <w:uiPriority w:val="99"/>
    <w:rsid w:val="001B7340"/>
  </w:style>
  <w:style w:type="table" w:styleId="GridTable4-Accent1">
    <w:name w:val="Grid Table 4 Accent 1"/>
    <w:basedOn w:val="TableNormal"/>
    <w:uiPriority w:val="49"/>
    <w:rsid w:val="0019312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C63F0F"/>
    <w:rPr>
      <w:color w:val="808080"/>
    </w:rPr>
  </w:style>
  <w:style w:type="table" w:styleId="GridTable5Dark-Accent1">
    <w:name w:val="Grid Table 5 Dark Accent 1"/>
    <w:basedOn w:val="TableNormal"/>
    <w:uiPriority w:val="50"/>
    <w:rsid w:val="00EE383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6Colorful-Accent1">
    <w:name w:val="Grid Table 6 Colorful Accent 1"/>
    <w:basedOn w:val="TableNormal"/>
    <w:uiPriority w:val="51"/>
    <w:rsid w:val="00EE3836"/>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EE3836"/>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1">
    <w:name w:val="List Table 4 Accent 1"/>
    <w:basedOn w:val="TableNormal"/>
    <w:uiPriority w:val="49"/>
    <w:rsid w:val="00EE383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326194">
      <w:bodyDiv w:val="1"/>
      <w:marLeft w:val="0"/>
      <w:marRight w:val="0"/>
      <w:marTop w:val="0"/>
      <w:marBottom w:val="0"/>
      <w:divBdr>
        <w:top w:val="none" w:sz="0" w:space="0" w:color="auto"/>
        <w:left w:val="none" w:sz="0" w:space="0" w:color="auto"/>
        <w:bottom w:val="none" w:sz="0" w:space="0" w:color="auto"/>
        <w:right w:val="none" w:sz="0" w:space="0" w:color="auto"/>
      </w:divBdr>
    </w:div>
    <w:div w:id="260842643">
      <w:bodyDiv w:val="1"/>
      <w:marLeft w:val="0"/>
      <w:marRight w:val="0"/>
      <w:marTop w:val="0"/>
      <w:marBottom w:val="0"/>
      <w:divBdr>
        <w:top w:val="none" w:sz="0" w:space="0" w:color="auto"/>
        <w:left w:val="none" w:sz="0" w:space="0" w:color="auto"/>
        <w:bottom w:val="none" w:sz="0" w:space="0" w:color="auto"/>
        <w:right w:val="none" w:sz="0" w:space="0" w:color="auto"/>
      </w:divBdr>
      <w:divsChild>
        <w:div w:id="1351688331">
          <w:marLeft w:val="0"/>
          <w:marRight w:val="0"/>
          <w:marTop w:val="0"/>
          <w:marBottom w:val="0"/>
          <w:divBdr>
            <w:top w:val="none" w:sz="0" w:space="0" w:color="auto"/>
            <w:left w:val="none" w:sz="0" w:space="0" w:color="auto"/>
            <w:bottom w:val="none" w:sz="0" w:space="0" w:color="auto"/>
            <w:right w:val="none" w:sz="0" w:space="0" w:color="auto"/>
          </w:divBdr>
          <w:divsChild>
            <w:div w:id="19057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4268">
      <w:bodyDiv w:val="1"/>
      <w:marLeft w:val="0"/>
      <w:marRight w:val="0"/>
      <w:marTop w:val="0"/>
      <w:marBottom w:val="0"/>
      <w:divBdr>
        <w:top w:val="none" w:sz="0" w:space="0" w:color="auto"/>
        <w:left w:val="none" w:sz="0" w:space="0" w:color="auto"/>
        <w:bottom w:val="none" w:sz="0" w:space="0" w:color="auto"/>
        <w:right w:val="none" w:sz="0" w:space="0" w:color="auto"/>
      </w:divBdr>
    </w:div>
    <w:div w:id="607659791">
      <w:bodyDiv w:val="1"/>
      <w:marLeft w:val="0"/>
      <w:marRight w:val="0"/>
      <w:marTop w:val="0"/>
      <w:marBottom w:val="0"/>
      <w:divBdr>
        <w:top w:val="none" w:sz="0" w:space="0" w:color="auto"/>
        <w:left w:val="none" w:sz="0" w:space="0" w:color="auto"/>
        <w:bottom w:val="none" w:sz="0" w:space="0" w:color="auto"/>
        <w:right w:val="none" w:sz="0" w:space="0" w:color="auto"/>
      </w:divBdr>
      <w:divsChild>
        <w:div w:id="604768484">
          <w:marLeft w:val="0"/>
          <w:marRight w:val="0"/>
          <w:marTop w:val="0"/>
          <w:marBottom w:val="0"/>
          <w:divBdr>
            <w:top w:val="none" w:sz="0" w:space="0" w:color="auto"/>
            <w:left w:val="none" w:sz="0" w:space="0" w:color="auto"/>
            <w:bottom w:val="none" w:sz="0" w:space="0" w:color="auto"/>
            <w:right w:val="none" w:sz="0" w:space="0" w:color="auto"/>
          </w:divBdr>
          <w:divsChild>
            <w:div w:id="989483592">
              <w:marLeft w:val="0"/>
              <w:marRight w:val="0"/>
              <w:marTop w:val="0"/>
              <w:marBottom w:val="0"/>
              <w:divBdr>
                <w:top w:val="none" w:sz="0" w:space="0" w:color="auto"/>
                <w:left w:val="none" w:sz="0" w:space="0" w:color="auto"/>
                <w:bottom w:val="none" w:sz="0" w:space="0" w:color="auto"/>
                <w:right w:val="none" w:sz="0" w:space="0" w:color="auto"/>
              </w:divBdr>
            </w:div>
            <w:div w:id="703214737">
              <w:marLeft w:val="0"/>
              <w:marRight w:val="0"/>
              <w:marTop w:val="0"/>
              <w:marBottom w:val="0"/>
              <w:divBdr>
                <w:top w:val="none" w:sz="0" w:space="0" w:color="auto"/>
                <w:left w:val="none" w:sz="0" w:space="0" w:color="auto"/>
                <w:bottom w:val="none" w:sz="0" w:space="0" w:color="auto"/>
                <w:right w:val="none" w:sz="0" w:space="0" w:color="auto"/>
              </w:divBdr>
            </w:div>
            <w:div w:id="6396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63344">
      <w:bodyDiv w:val="1"/>
      <w:marLeft w:val="0"/>
      <w:marRight w:val="0"/>
      <w:marTop w:val="0"/>
      <w:marBottom w:val="0"/>
      <w:divBdr>
        <w:top w:val="none" w:sz="0" w:space="0" w:color="auto"/>
        <w:left w:val="none" w:sz="0" w:space="0" w:color="auto"/>
        <w:bottom w:val="none" w:sz="0" w:space="0" w:color="auto"/>
        <w:right w:val="none" w:sz="0" w:space="0" w:color="auto"/>
      </w:divBdr>
      <w:divsChild>
        <w:div w:id="1936279036">
          <w:marLeft w:val="0"/>
          <w:marRight w:val="0"/>
          <w:marTop w:val="0"/>
          <w:marBottom w:val="0"/>
          <w:divBdr>
            <w:top w:val="none" w:sz="0" w:space="0" w:color="auto"/>
            <w:left w:val="none" w:sz="0" w:space="0" w:color="auto"/>
            <w:bottom w:val="none" w:sz="0" w:space="0" w:color="auto"/>
            <w:right w:val="none" w:sz="0" w:space="0" w:color="auto"/>
          </w:divBdr>
          <w:divsChild>
            <w:div w:id="147063834">
              <w:marLeft w:val="0"/>
              <w:marRight w:val="0"/>
              <w:marTop w:val="0"/>
              <w:marBottom w:val="0"/>
              <w:divBdr>
                <w:top w:val="none" w:sz="0" w:space="0" w:color="auto"/>
                <w:left w:val="none" w:sz="0" w:space="0" w:color="auto"/>
                <w:bottom w:val="none" w:sz="0" w:space="0" w:color="auto"/>
                <w:right w:val="none" w:sz="0" w:space="0" w:color="auto"/>
              </w:divBdr>
              <w:divsChild>
                <w:div w:id="974217503">
                  <w:marLeft w:val="0"/>
                  <w:marRight w:val="0"/>
                  <w:marTop w:val="0"/>
                  <w:marBottom w:val="0"/>
                  <w:divBdr>
                    <w:top w:val="none" w:sz="0" w:space="0" w:color="auto"/>
                    <w:left w:val="none" w:sz="0" w:space="0" w:color="auto"/>
                    <w:bottom w:val="none" w:sz="0" w:space="0" w:color="auto"/>
                    <w:right w:val="none" w:sz="0" w:space="0" w:color="auto"/>
                  </w:divBdr>
                  <w:divsChild>
                    <w:div w:id="566302613">
                      <w:marLeft w:val="0"/>
                      <w:marRight w:val="0"/>
                      <w:marTop w:val="0"/>
                      <w:marBottom w:val="0"/>
                      <w:divBdr>
                        <w:top w:val="single" w:sz="6" w:space="0" w:color="auto"/>
                        <w:left w:val="single" w:sz="6" w:space="0" w:color="auto"/>
                        <w:bottom w:val="single" w:sz="6" w:space="0" w:color="auto"/>
                        <w:right w:val="single" w:sz="6" w:space="0" w:color="auto"/>
                      </w:divBdr>
                      <w:divsChild>
                        <w:div w:id="1246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07761">
          <w:marLeft w:val="0"/>
          <w:marRight w:val="0"/>
          <w:marTop w:val="0"/>
          <w:marBottom w:val="0"/>
          <w:divBdr>
            <w:top w:val="none" w:sz="0" w:space="0" w:color="auto"/>
            <w:left w:val="none" w:sz="0" w:space="0" w:color="auto"/>
            <w:bottom w:val="none" w:sz="0" w:space="0" w:color="auto"/>
            <w:right w:val="none" w:sz="0" w:space="0" w:color="auto"/>
          </w:divBdr>
          <w:divsChild>
            <w:div w:id="639577711">
              <w:marLeft w:val="0"/>
              <w:marRight w:val="0"/>
              <w:marTop w:val="0"/>
              <w:marBottom w:val="0"/>
              <w:divBdr>
                <w:top w:val="none" w:sz="0" w:space="0" w:color="auto"/>
                <w:left w:val="none" w:sz="0" w:space="0" w:color="auto"/>
                <w:bottom w:val="none" w:sz="0" w:space="0" w:color="auto"/>
                <w:right w:val="none" w:sz="0" w:space="0" w:color="auto"/>
              </w:divBdr>
              <w:divsChild>
                <w:div w:id="7867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3287">
          <w:marLeft w:val="0"/>
          <w:marRight w:val="0"/>
          <w:marTop w:val="0"/>
          <w:marBottom w:val="0"/>
          <w:divBdr>
            <w:top w:val="none" w:sz="0" w:space="0" w:color="auto"/>
            <w:left w:val="none" w:sz="0" w:space="0" w:color="auto"/>
            <w:bottom w:val="none" w:sz="0" w:space="0" w:color="auto"/>
            <w:right w:val="none" w:sz="0" w:space="0" w:color="auto"/>
          </w:divBdr>
          <w:divsChild>
            <w:div w:id="500511337">
              <w:marLeft w:val="0"/>
              <w:marRight w:val="0"/>
              <w:marTop w:val="0"/>
              <w:marBottom w:val="0"/>
              <w:divBdr>
                <w:top w:val="none" w:sz="0" w:space="0" w:color="auto"/>
                <w:left w:val="none" w:sz="0" w:space="0" w:color="auto"/>
                <w:bottom w:val="none" w:sz="0" w:space="0" w:color="auto"/>
                <w:right w:val="none" w:sz="0" w:space="0" w:color="auto"/>
              </w:divBdr>
              <w:divsChild>
                <w:div w:id="14002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64971">
      <w:bodyDiv w:val="1"/>
      <w:marLeft w:val="0"/>
      <w:marRight w:val="0"/>
      <w:marTop w:val="0"/>
      <w:marBottom w:val="0"/>
      <w:divBdr>
        <w:top w:val="none" w:sz="0" w:space="0" w:color="auto"/>
        <w:left w:val="none" w:sz="0" w:space="0" w:color="auto"/>
        <w:bottom w:val="none" w:sz="0" w:space="0" w:color="auto"/>
        <w:right w:val="none" w:sz="0" w:space="0" w:color="auto"/>
      </w:divBdr>
    </w:div>
    <w:div w:id="754983040">
      <w:bodyDiv w:val="1"/>
      <w:marLeft w:val="0"/>
      <w:marRight w:val="0"/>
      <w:marTop w:val="0"/>
      <w:marBottom w:val="0"/>
      <w:divBdr>
        <w:top w:val="none" w:sz="0" w:space="0" w:color="auto"/>
        <w:left w:val="none" w:sz="0" w:space="0" w:color="auto"/>
        <w:bottom w:val="none" w:sz="0" w:space="0" w:color="auto"/>
        <w:right w:val="none" w:sz="0" w:space="0" w:color="auto"/>
      </w:divBdr>
      <w:divsChild>
        <w:div w:id="200552989">
          <w:marLeft w:val="0"/>
          <w:marRight w:val="0"/>
          <w:marTop w:val="0"/>
          <w:marBottom w:val="0"/>
          <w:divBdr>
            <w:top w:val="none" w:sz="0" w:space="0" w:color="auto"/>
            <w:left w:val="none" w:sz="0" w:space="0" w:color="auto"/>
            <w:bottom w:val="none" w:sz="0" w:space="0" w:color="auto"/>
            <w:right w:val="none" w:sz="0" w:space="0" w:color="auto"/>
          </w:divBdr>
        </w:div>
        <w:div w:id="460731823">
          <w:marLeft w:val="0"/>
          <w:marRight w:val="0"/>
          <w:marTop w:val="0"/>
          <w:marBottom w:val="0"/>
          <w:divBdr>
            <w:top w:val="none" w:sz="0" w:space="0" w:color="auto"/>
            <w:left w:val="none" w:sz="0" w:space="0" w:color="auto"/>
            <w:bottom w:val="none" w:sz="0" w:space="0" w:color="auto"/>
            <w:right w:val="none" w:sz="0" w:space="0" w:color="auto"/>
          </w:divBdr>
        </w:div>
        <w:div w:id="717317657">
          <w:marLeft w:val="0"/>
          <w:marRight w:val="0"/>
          <w:marTop w:val="0"/>
          <w:marBottom w:val="0"/>
          <w:divBdr>
            <w:top w:val="none" w:sz="0" w:space="0" w:color="auto"/>
            <w:left w:val="none" w:sz="0" w:space="0" w:color="auto"/>
            <w:bottom w:val="none" w:sz="0" w:space="0" w:color="auto"/>
            <w:right w:val="none" w:sz="0" w:space="0" w:color="auto"/>
          </w:divBdr>
        </w:div>
        <w:div w:id="1320957767">
          <w:marLeft w:val="0"/>
          <w:marRight w:val="0"/>
          <w:marTop w:val="0"/>
          <w:marBottom w:val="0"/>
          <w:divBdr>
            <w:top w:val="none" w:sz="0" w:space="0" w:color="auto"/>
            <w:left w:val="none" w:sz="0" w:space="0" w:color="auto"/>
            <w:bottom w:val="none" w:sz="0" w:space="0" w:color="auto"/>
            <w:right w:val="none" w:sz="0" w:space="0" w:color="auto"/>
          </w:divBdr>
        </w:div>
        <w:div w:id="1895583128">
          <w:marLeft w:val="0"/>
          <w:marRight w:val="0"/>
          <w:marTop w:val="0"/>
          <w:marBottom w:val="0"/>
          <w:divBdr>
            <w:top w:val="none" w:sz="0" w:space="0" w:color="auto"/>
            <w:left w:val="none" w:sz="0" w:space="0" w:color="auto"/>
            <w:bottom w:val="none" w:sz="0" w:space="0" w:color="auto"/>
            <w:right w:val="none" w:sz="0" w:space="0" w:color="auto"/>
          </w:divBdr>
        </w:div>
      </w:divsChild>
    </w:div>
    <w:div w:id="758019297">
      <w:bodyDiv w:val="1"/>
      <w:marLeft w:val="0"/>
      <w:marRight w:val="0"/>
      <w:marTop w:val="0"/>
      <w:marBottom w:val="0"/>
      <w:divBdr>
        <w:top w:val="none" w:sz="0" w:space="0" w:color="auto"/>
        <w:left w:val="none" w:sz="0" w:space="0" w:color="auto"/>
        <w:bottom w:val="none" w:sz="0" w:space="0" w:color="auto"/>
        <w:right w:val="none" w:sz="0" w:space="0" w:color="auto"/>
      </w:divBdr>
      <w:divsChild>
        <w:div w:id="402918872">
          <w:marLeft w:val="0"/>
          <w:marRight w:val="0"/>
          <w:marTop w:val="0"/>
          <w:marBottom w:val="0"/>
          <w:divBdr>
            <w:top w:val="none" w:sz="0" w:space="0" w:color="auto"/>
            <w:left w:val="none" w:sz="0" w:space="0" w:color="auto"/>
            <w:bottom w:val="none" w:sz="0" w:space="0" w:color="auto"/>
            <w:right w:val="none" w:sz="0" w:space="0" w:color="auto"/>
          </w:divBdr>
          <w:divsChild>
            <w:div w:id="13585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7660">
      <w:bodyDiv w:val="1"/>
      <w:marLeft w:val="0"/>
      <w:marRight w:val="0"/>
      <w:marTop w:val="0"/>
      <w:marBottom w:val="0"/>
      <w:divBdr>
        <w:top w:val="none" w:sz="0" w:space="0" w:color="auto"/>
        <w:left w:val="none" w:sz="0" w:space="0" w:color="auto"/>
        <w:bottom w:val="none" w:sz="0" w:space="0" w:color="auto"/>
        <w:right w:val="none" w:sz="0" w:space="0" w:color="auto"/>
      </w:divBdr>
    </w:div>
    <w:div w:id="1101535351">
      <w:bodyDiv w:val="1"/>
      <w:marLeft w:val="0"/>
      <w:marRight w:val="0"/>
      <w:marTop w:val="0"/>
      <w:marBottom w:val="0"/>
      <w:divBdr>
        <w:top w:val="none" w:sz="0" w:space="0" w:color="auto"/>
        <w:left w:val="none" w:sz="0" w:space="0" w:color="auto"/>
        <w:bottom w:val="none" w:sz="0" w:space="0" w:color="auto"/>
        <w:right w:val="none" w:sz="0" w:space="0" w:color="auto"/>
      </w:divBdr>
    </w:div>
    <w:div w:id="1181240810">
      <w:bodyDiv w:val="1"/>
      <w:marLeft w:val="0"/>
      <w:marRight w:val="0"/>
      <w:marTop w:val="0"/>
      <w:marBottom w:val="0"/>
      <w:divBdr>
        <w:top w:val="none" w:sz="0" w:space="0" w:color="auto"/>
        <w:left w:val="none" w:sz="0" w:space="0" w:color="auto"/>
        <w:bottom w:val="none" w:sz="0" w:space="0" w:color="auto"/>
        <w:right w:val="none" w:sz="0" w:space="0" w:color="auto"/>
      </w:divBdr>
    </w:div>
    <w:div w:id="1264651179">
      <w:bodyDiv w:val="1"/>
      <w:marLeft w:val="0"/>
      <w:marRight w:val="0"/>
      <w:marTop w:val="0"/>
      <w:marBottom w:val="0"/>
      <w:divBdr>
        <w:top w:val="none" w:sz="0" w:space="0" w:color="auto"/>
        <w:left w:val="none" w:sz="0" w:space="0" w:color="auto"/>
        <w:bottom w:val="none" w:sz="0" w:space="0" w:color="auto"/>
        <w:right w:val="none" w:sz="0" w:space="0" w:color="auto"/>
      </w:divBdr>
    </w:div>
    <w:div w:id="1313631638">
      <w:bodyDiv w:val="1"/>
      <w:marLeft w:val="0"/>
      <w:marRight w:val="0"/>
      <w:marTop w:val="0"/>
      <w:marBottom w:val="0"/>
      <w:divBdr>
        <w:top w:val="none" w:sz="0" w:space="0" w:color="auto"/>
        <w:left w:val="none" w:sz="0" w:space="0" w:color="auto"/>
        <w:bottom w:val="none" w:sz="0" w:space="0" w:color="auto"/>
        <w:right w:val="none" w:sz="0" w:space="0" w:color="auto"/>
      </w:divBdr>
      <w:divsChild>
        <w:div w:id="869952878">
          <w:marLeft w:val="0"/>
          <w:marRight w:val="0"/>
          <w:marTop w:val="0"/>
          <w:marBottom w:val="0"/>
          <w:divBdr>
            <w:top w:val="none" w:sz="0" w:space="0" w:color="auto"/>
            <w:left w:val="none" w:sz="0" w:space="0" w:color="auto"/>
            <w:bottom w:val="none" w:sz="0" w:space="0" w:color="auto"/>
            <w:right w:val="none" w:sz="0" w:space="0" w:color="auto"/>
          </w:divBdr>
          <w:divsChild>
            <w:div w:id="5031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7993">
      <w:bodyDiv w:val="1"/>
      <w:marLeft w:val="0"/>
      <w:marRight w:val="0"/>
      <w:marTop w:val="0"/>
      <w:marBottom w:val="0"/>
      <w:divBdr>
        <w:top w:val="none" w:sz="0" w:space="0" w:color="auto"/>
        <w:left w:val="none" w:sz="0" w:space="0" w:color="auto"/>
        <w:bottom w:val="none" w:sz="0" w:space="0" w:color="auto"/>
        <w:right w:val="none" w:sz="0" w:space="0" w:color="auto"/>
      </w:divBdr>
      <w:divsChild>
        <w:div w:id="946692779">
          <w:marLeft w:val="0"/>
          <w:marRight w:val="0"/>
          <w:marTop w:val="0"/>
          <w:marBottom w:val="0"/>
          <w:divBdr>
            <w:top w:val="none" w:sz="0" w:space="0" w:color="auto"/>
            <w:left w:val="none" w:sz="0" w:space="0" w:color="auto"/>
            <w:bottom w:val="none" w:sz="0" w:space="0" w:color="auto"/>
            <w:right w:val="none" w:sz="0" w:space="0" w:color="auto"/>
          </w:divBdr>
          <w:divsChild>
            <w:div w:id="1389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4495">
      <w:bodyDiv w:val="1"/>
      <w:marLeft w:val="0"/>
      <w:marRight w:val="0"/>
      <w:marTop w:val="0"/>
      <w:marBottom w:val="0"/>
      <w:divBdr>
        <w:top w:val="none" w:sz="0" w:space="0" w:color="auto"/>
        <w:left w:val="none" w:sz="0" w:space="0" w:color="auto"/>
        <w:bottom w:val="none" w:sz="0" w:space="0" w:color="auto"/>
        <w:right w:val="none" w:sz="0" w:space="0" w:color="auto"/>
      </w:divBdr>
    </w:div>
    <w:div w:id="1430737701">
      <w:bodyDiv w:val="1"/>
      <w:marLeft w:val="0"/>
      <w:marRight w:val="0"/>
      <w:marTop w:val="0"/>
      <w:marBottom w:val="0"/>
      <w:divBdr>
        <w:top w:val="none" w:sz="0" w:space="0" w:color="auto"/>
        <w:left w:val="none" w:sz="0" w:space="0" w:color="auto"/>
        <w:bottom w:val="none" w:sz="0" w:space="0" w:color="auto"/>
        <w:right w:val="none" w:sz="0" w:space="0" w:color="auto"/>
      </w:divBdr>
      <w:divsChild>
        <w:div w:id="424961093">
          <w:marLeft w:val="0"/>
          <w:marRight w:val="0"/>
          <w:marTop w:val="0"/>
          <w:marBottom w:val="0"/>
          <w:divBdr>
            <w:top w:val="none" w:sz="0" w:space="0" w:color="auto"/>
            <w:left w:val="none" w:sz="0" w:space="0" w:color="auto"/>
            <w:bottom w:val="none" w:sz="0" w:space="0" w:color="auto"/>
            <w:right w:val="none" w:sz="0" w:space="0" w:color="auto"/>
          </w:divBdr>
          <w:divsChild>
            <w:div w:id="4633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4326">
      <w:bodyDiv w:val="1"/>
      <w:marLeft w:val="0"/>
      <w:marRight w:val="0"/>
      <w:marTop w:val="0"/>
      <w:marBottom w:val="0"/>
      <w:divBdr>
        <w:top w:val="none" w:sz="0" w:space="0" w:color="auto"/>
        <w:left w:val="none" w:sz="0" w:space="0" w:color="auto"/>
        <w:bottom w:val="none" w:sz="0" w:space="0" w:color="auto"/>
        <w:right w:val="none" w:sz="0" w:space="0" w:color="auto"/>
      </w:divBdr>
    </w:div>
    <w:div w:id="1715497671">
      <w:bodyDiv w:val="1"/>
      <w:marLeft w:val="0"/>
      <w:marRight w:val="0"/>
      <w:marTop w:val="0"/>
      <w:marBottom w:val="0"/>
      <w:divBdr>
        <w:top w:val="none" w:sz="0" w:space="0" w:color="auto"/>
        <w:left w:val="none" w:sz="0" w:space="0" w:color="auto"/>
        <w:bottom w:val="none" w:sz="0" w:space="0" w:color="auto"/>
        <w:right w:val="none" w:sz="0" w:space="0" w:color="auto"/>
      </w:divBdr>
    </w:div>
    <w:div w:id="1810593627">
      <w:bodyDiv w:val="1"/>
      <w:marLeft w:val="0"/>
      <w:marRight w:val="0"/>
      <w:marTop w:val="0"/>
      <w:marBottom w:val="0"/>
      <w:divBdr>
        <w:top w:val="none" w:sz="0" w:space="0" w:color="auto"/>
        <w:left w:val="none" w:sz="0" w:space="0" w:color="auto"/>
        <w:bottom w:val="none" w:sz="0" w:space="0" w:color="auto"/>
        <w:right w:val="none" w:sz="0" w:space="0" w:color="auto"/>
      </w:divBdr>
      <w:divsChild>
        <w:div w:id="230507654">
          <w:marLeft w:val="0"/>
          <w:marRight w:val="0"/>
          <w:marTop w:val="0"/>
          <w:marBottom w:val="0"/>
          <w:divBdr>
            <w:top w:val="none" w:sz="0" w:space="0" w:color="auto"/>
            <w:left w:val="none" w:sz="0" w:space="0" w:color="auto"/>
            <w:bottom w:val="none" w:sz="0" w:space="0" w:color="auto"/>
            <w:right w:val="none" w:sz="0" w:space="0" w:color="auto"/>
          </w:divBdr>
          <w:divsChild>
            <w:div w:id="1915167211">
              <w:marLeft w:val="0"/>
              <w:marRight w:val="0"/>
              <w:marTop w:val="0"/>
              <w:marBottom w:val="0"/>
              <w:divBdr>
                <w:top w:val="none" w:sz="0" w:space="0" w:color="auto"/>
                <w:left w:val="none" w:sz="0" w:space="0" w:color="auto"/>
                <w:bottom w:val="none" w:sz="0" w:space="0" w:color="auto"/>
                <w:right w:val="none" w:sz="0" w:space="0" w:color="auto"/>
              </w:divBdr>
            </w:div>
            <w:div w:id="891885900">
              <w:marLeft w:val="0"/>
              <w:marRight w:val="0"/>
              <w:marTop w:val="0"/>
              <w:marBottom w:val="0"/>
              <w:divBdr>
                <w:top w:val="none" w:sz="0" w:space="0" w:color="auto"/>
                <w:left w:val="none" w:sz="0" w:space="0" w:color="auto"/>
                <w:bottom w:val="none" w:sz="0" w:space="0" w:color="auto"/>
                <w:right w:val="none" w:sz="0" w:space="0" w:color="auto"/>
              </w:divBdr>
            </w:div>
            <w:div w:id="415906571">
              <w:marLeft w:val="0"/>
              <w:marRight w:val="0"/>
              <w:marTop w:val="0"/>
              <w:marBottom w:val="0"/>
              <w:divBdr>
                <w:top w:val="none" w:sz="0" w:space="0" w:color="auto"/>
                <w:left w:val="none" w:sz="0" w:space="0" w:color="auto"/>
                <w:bottom w:val="none" w:sz="0" w:space="0" w:color="auto"/>
                <w:right w:val="none" w:sz="0" w:space="0" w:color="auto"/>
              </w:divBdr>
            </w:div>
            <w:div w:id="1014498215">
              <w:marLeft w:val="0"/>
              <w:marRight w:val="0"/>
              <w:marTop w:val="0"/>
              <w:marBottom w:val="0"/>
              <w:divBdr>
                <w:top w:val="none" w:sz="0" w:space="0" w:color="auto"/>
                <w:left w:val="none" w:sz="0" w:space="0" w:color="auto"/>
                <w:bottom w:val="none" w:sz="0" w:space="0" w:color="auto"/>
                <w:right w:val="none" w:sz="0" w:space="0" w:color="auto"/>
              </w:divBdr>
            </w:div>
            <w:div w:id="76666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erdychristant.com/the-rise-fall-and-resurrection-of-flickr-ca1850410ee1" TargetMode="External"/><Relationship Id="rId3" Type="http://schemas.openxmlformats.org/officeDocument/2006/relationships/styles" Target="styles.xml"/><Relationship Id="rId21" Type="http://schemas.openxmlformats.org/officeDocument/2006/relationships/hyperlink" Target="https://pytorch.org/hub/pytorch_vision_res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uggingface.co/datasets/nlphuji/flickr30k"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uggingface.co/docs/datasets/pro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pytorch.org/vision/stable/generated/torchvision.datasets.Flickr30k.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ytorch.org/tutorials/beginner/transfer_learning_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74052-39E6-4B31-B314-38434406D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10</Pages>
  <Words>1752</Words>
  <Characters>9990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subject/>
  <dc:creator>NIPS publication chair</dc:creator>
  <cp:keywords/>
  <dc:description/>
  <cp:lastModifiedBy>Rishabh Lokanathan Kaushick</cp:lastModifiedBy>
  <cp:revision>100</cp:revision>
  <cp:lastPrinted>2018-09-20T20:00:00Z</cp:lastPrinted>
  <dcterms:created xsi:type="dcterms:W3CDTF">2025-03-26T23:45:00Z</dcterms:created>
  <dcterms:modified xsi:type="dcterms:W3CDTF">2025-04-05T19:05:00Z</dcterms:modified>
</cp:coreProperties>
</file>